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topTable"/>
        <w:tblW w:w="5604" w:type="pct"/>
        <w:tblCellSpacing w:w="0" w:type="dxa"/>
        <w:tblBorders>
          <w:top w:val="single" w:sz="200" w:space="0" w:color="144181"/>
        </w:tblBorders>
        <w:tblCellMar>
          <w:left w:w="0" w:type="dxa"/>
          <w:right w:w="0" w:type="dxa"/>
        </w:tblCellMar>
        <w:tblLook w:val="05E0" w:firstRow="1" w:lastRow="1" w:firstColumn="1" w:lastColumn="1" w:noHBand="0" w:noVBand="1"/>
      </w:tblPr>
      <w:tblGrid>
        <w:gridCol w:w="6390"/>
        <w:gridCol w:w="6954"/>
      </w:tblGrid>
      <w:tr w:rsidR="00B46BA8" w14:paraId="729F2B17" w14:textId="77777777" w:rsidTr="00B46BA8">
        <w:trPr>
          <w:trHeight w:val="1070"/>
          <w:tblCellSpacing w:w="0" w:type="dxa"/>
        </w:trPr>
        <w:tc>
          <w:tcPr>
            <w:tcW w:w="6390" w:type="dxa"/>
            <w:tcMar>
              <w:top w:w="0" w:type="dxa"/>
              <w:left w:w="0" w:type="dxa"/>
              <w:bottom w:w="400" w:type="dxa"/>
              <w:right w:w="0" w:type="dxa"/>
            </w:tcMar>
            <w:hideMark/>
          </w:tcPr>
          <w:p w14:paraId="6365030C" w14:textId="7BEC9406" w:rsidR="00B46BA8" w:rsidRPr="00B46BA8" w:rsidRDefault="00B46BA8" w:rsidP="00B46BA8">
            <w:pPr>
              <w:pStyle w:val="documentname"/>
              <w:pBdr>
                <w:left w:val="none" w:sz="0" w:space="31" w:color="auto"/>
                <w:right w:val="none" w:sz="0" w:space="31" w:color="auto"/>
              </w:pBdr>
              <w:spacing w:line="240" w:lineRule="auto"/>
              <w:ind w:left="1100" w:right="1100"/>
              <w:jc w:val="left"/>
              <w:rPr>
                <w:rStyle w:val="documenttopSectionparagraph"/>
                <w:sz w:val="28"/>
                <w:szCs w:val="28"/>
              </w:rPr>
            </w:pPr>
            <w:r w:rsidRPr="00B46BA8">
              <w:rPr>
                <w:rStyle w:val="span"/>
                <w:sz w:val="28"/>
                <w:szCs w:val="28"/>
              </w:rPr>
              <w:t>Mohammed Altarhouni</w:t>
            </w:r>
            <w:r w:rsidRPr="00B46BA8">
              <w:rPr>
                <w:rStyle w:val="span"/>
                <w:sz w:val="28"/>
                <w:szCs w:val="28"/>
                <w:rtl/>
              </w:rPr>
              <w:br/>
            </w:r>
            <w:r w:rsidRPr="00B46BA8">
              <w:rPr>
                <w:rStyle w:val="span"/>
                <w:rFonts w:ascii="Open Sans" w:eastAsia="Open Sans" w:hAnsi="Open Sans" w:cs="Open Sans"/>
                <w:b w:val="0"/>
                <w:bCs w:val="0"/>
                <w:color w:val="404040"/>
                <w:spacing w:val="0"/>
                <w:sz w:val="16"/>
                <w:szCs w:val="16"/>
              </w:rPr>
              <w:t>Software engineer experienced in building</w:t>
            </w:r>
            <w:r w:rsidRPr="00B46BA8">
              <w:rPr>
                <w:rStyle w:val="span"/>
                <w:rFonts w:ascii="Open Sans" w:eastAsia="Open Sans" w:hAnsi="Open Sans" w:cs="Open Sans" w:hint="cs"/>
                <w:b w:val="0"/>
                <w:bCs w:val="0"/>
                <w:color w:val="404040"/>
                <w:spacing w:val="0"/>
                <w:sz w:val="16"/>
                <w:szCs w:val="16"/>
                <w:rtl/>
              </w:rPr>
              <w:t xml:space="preserve"> </w:t>
            </w:r>
            <w:r w:rsidRPr="00B46BA8">
              <w:rPr>
                <w:rStyle w:val="span"/>
                <w:rFonts w:ascii="Open Sans" w:eastAsia="Open Sans" w:hAnsi="Open Sans" w:cs="Open Sans"/>
                <w:b w:val="0"/>
                <w:bCs w:val="0"/>
                <w:color w:val="404040"/>
                <w:spacing w:val="0"/>
                <w:sz w:val="16"/>
                <w:szCs w:val="16"/>
              </w:rPr>
              <w:t>modern, scalable digital products across web, mobile, and backend platforms.</w:t>
            </w:r>
          </w:p>
        </w:tc>
        <w:tc>
          <w:tcPr>
            <w:tcW w:w="6955" w:type="dxa"/>
          </w:tcPr>
          <w:p w14:paraId="0B66678C" w14:textId="64BD0FC9" w:rsidR="00B46BA8" w:rsidRPr="00B46BA8" w:rsidRDefault="00B46BA8" w:rsidP="00B46BA8">
            <w:pPr>
              <w:pStyle w:val="documentaddress"/>
              <w:pBdr>
                <w:left w:val="none" w:sz="0" w:space="31" w:color="auto"/>
                <w:right w:val="none" w:sz="0" w:space="31" w:color="auto"/>
              </w:pBdr>
              <w:spacing w:line="276" w:lineRule="auto"/>
              <w:ind w:left="1176" w:right="800"/>
              <w:jc w:val="left"/>
              <w:rPr>
                <w:rStyle w:val="documenttopSectionparagraph"/>
                <w:sz w:val="18"/>
                <w:szCs w:val="18"/>
              </w:rPr>
            </w:pPr>
            <w:r w:rsidRPr="00B46BA8">
              <w:rPr>
                <w:rStyle w:val="span"/>
                <w:rFonts w:ascii="Open Sans" w:eastAsia="Open Sans" w:hAnsi="Open Sans" w:cs="Open Sans"/>
                <w:color w:val="404040"/>
                <w:sz w:val="18"/>
                <w:szCs w:val="18"/>
              </w:rPr>
              <w:t>Wroclaw</w:t>
            </w:r>
            <w:r w:rsidRPr="00B46BA8">
              <w:rPr>
                <w:rStyle w:val="span"/>
                <w:rFonts w:ascii="Open Sans" w:eastAsia="Open Sans" w:hAnsi="Open Sans" w:cs="Open Sans"/>
                <w:color w:val="404040"/>
                <w:sz w:val="18"/>
                <w:szCs w:val="18"/>
              </w:rPr>
              <w:t xml:space="preserve">, Poland   </w:t>
            </w:r>
            <w:r w:rsidRPr="00B46BA8">
              <w:rPr>
                <w:rStyle w:val="span"/>
                <w:rFonts w:ascii="Open Sans" w:eastAsia="Open Sans" w:hAnsi="Open Sans" w:cs="Open Sans"/>
                <w:color w:val="404040"/>
                <w:sz w:val="18"/>
                <w:szCs w:val="18"/>
              </w:rPr>
              <w:br/>
              <w:t xml:space="preserve">+48880890847  </w:t>
            </w:r>
            <w:r w:rsidRPr="00B46BA8">
              <w:rPr>
                <w:rStyle w:val="span"/>
                <w:rFonts w:ascii="Open Sans" w:eastAsia="Open Sans" w:hAnsi="Open Sans" w:cs="Open Sans"/>
                <w:color w:val="404040"/>
                <w:sz w:val="18"/>
                <w:szCs w:val="18"/>
              </w:rPr>
              <w:br/>
            </w:r>
            <w:hyperlink r:id="rId7" w:history="1">
              <w:r w:rsidRPr="00B46BA8">
                <w:rPr>
                  <w:rStyle w:val="Hyperlink"/>
                  <w:rFonts w:ascii="Open Sans" w:eastAsia="Open Sans" w:hAnsi="Open Sans" w:cs="Open Sans"/>
                  <w:sz w:val="18"/>
                  <w:szCs w:val="18"/>
                </w:rPr>
                <w:t>altarhonymohammed@gmail.com</w:t>
              </w:r>
            </w:hyperlink>
            <w:r w:rsidRPr="00B46BA8">
              <w:rPr>
                <w:rStyle w:val="span"/>
                <w:rFonts w:ascii="Open Sans" w:eastAsia="Open Sans" w:hAnsi="Open Sans" w:cs="Open Sans"/>
                <w:color w:val="404040"/>
                <w:sz w:val="18"/>
                <w:szCs w:val="18"/>
              </w:rPr>
              <w:br/>
            </w:r>
            <w:hyperlink r:id="rId8" w:history="1">
              <w:r w:rsidRPr="00B46BA8">
                <w:rPr>
                  <w:rStyle w:val="Hyperlink"/>
                  <w:rFonts w:ascii="Open Sans" w:eastAsia="Open Sans" w:hAnsi="Open Sans" w:cs="Open Sans"/>
                  <w:sz w:val="18"/>
                  <w:szCs w:val="18"/>
                </w:rPr>
                <w:t>LinkedIn</w:t>
              </w:r>
            </w:hyperlink>
            <w:r w:rsidRPr="00B46BA8">
              <w:rPr>
                <w:rStyle w:val="span"/>
                <w:rFonts w:ascii="Open Sans" w:eastAsia="Open Sans" w:hAnsi="Open Sans" w:cs="Open Sans"/>
                <w:color w:val="404040"/>
                <w:sz w:val="18"/>
                <w:szCs w:val="18"/>
              </w:rPr>
              <w:t xml:space="preserve">   </w:t>
            </w:r>
            <w:hyperlink r:id="rId9" w:history="1">
              <w:r w:rsidRPr="00B46BA8">
                <w:rPr>
                  <w:rStyle w:val="Hyperlink"/>
                  <w:rFonts w:ascii="Open Sans" w:eastAsia="Open Sans" w:hAnsi="Open Sans" w:cs="Open Sans"/>
                  <w:sz w:val="18"/>
                  <w:szCs w:val="18"/>
                </w:rPr>
                <w:t>GitHub</w:t>
              </w:r>
            </w:hyperlink>
            <w:r w:rsidRPr="00B46BA8">
              <w:rPr>
                <w:rStyle w:val="span"/>
                <w:rFonts w:ascii="Open Sans" w:eastAsia="Open Sans" w:hAnsi="Open Sans" w:cs="Open Sans"/>
                <w:color w:val="404040"/>
                <w:sz w:val="18"/>
                <w:szCs w:val="18"/>
              </w:rPr>
              <w:t xml:space="preserve">   </w:t>
            </w:r>
            <w:hyperlink r:id="rId10" w:history="1">
              <w:r w:rsidRPr="00B46BA8">
                <w:rPr>
                  <w:rStyle w:val="Hyperlink"/>
                  <w:rFonts w:ascii="Open Sans" w:eastAsia="Open Sans" w:hAnsi="Open Sans" w:cs="Open Sans"/>
                  <w:sz w:val="18"/>
                  <w:szCs w:val="18"/>
                </w:rPr>
                <w:t>Website</w:t>
              </w:r>
            </w:hyperlink>
          </w:p>
        </w:tc>
      </w:tr>
    </w:tbl>
    <w:p w14:paraId="569F0A35" w14:textId="77777777" w:rsidR="00A131E1" w:rsidRDefault="00000000">
      <w:pPr>
        <w:spacing w:line="0" w:lineRule="auto"/>
        <w:sectPr w:rsidR="00A131E1">
          <w:headerReference w:type="default" r:id="rId11"/>
          <w:footerReference w:type="default" r:id="rId12"/>
          <w:pgSz w:w="11906" w:h="16838"/>
          <w:pgMar w:top="0" w:right="0" w:bottom="400" w:left="0" w:header="0" w:footer="0" w:gutter="0"/>
          <w:cols w:space="720"/>
        </w:sectPr>
      </w:pPr>
      <w:r>
        <w:rPr>
          <w:color w:val="FFFFFF"/>
          <w:sz w:val="0"/>
        </w:rPr>
        <w:t>.</w:t>
      </w:r>
    </w:p>
    <w:p w14:paraId="2E576467" w14:textId="77777777" w:rsidR="00A131E1" w:rsidRDefault="00A131E1">
      <w:pPr>
        <w:spacing w:line="0" w:lineRule="auto"/>
      </w:pPr>
    </w:p>
    <w:p w14:paraId="69B39264" w14:textId="77777777" w:rsidR="00A131E1" w:rsidRDefault="00A131E1">
      <w:pPr>
        <w:rPr>
          <w:vanish/>
        </w:rPr>
      </w:pPr>
    </w:p>
    <w:tbl>
      <w:tblPr>
        <w:tblStyle w:val="parentContainer"/>
        <w:tblW w:w="0" w:type="auto"/>
        <w:tblCellSpacing w:w="0" w:type="dxa"/>
        <w:tblLayout w:type="fixed"/>
        <w:tblCellMar>
          <w:left w:w="0" w:type="dxa"/>
          <w:right w:w="0" w:type="dxa"/>
        </w:tblCellMar>
        <w:tblLook w:val="05E0" w:firstRow="1" w:lastRow="1" w:firstColumn="1" w:lastColumn="1" w:noHBand="0" w:noVBand="1"/>
      </w:tblPr>
      <w:tblGrid>
        <w:gridCol w:w="6030"/>
        <w:gridCol w:w="450"/>
        <w:gridCol w:w="440"/>
        <w:gridCol w:w="3572"/>
      </w:tblGrid>
      <w:tr w:rsidR="00A131E1" w14:paraId="613322BF" w14:textId="77777777">
        <w:trPr>
          <w:tblCellSpacing w:w="0" w:type="dxa"/>
        </w:trPr>
        <w:tc>
          <w:tcPr>
            <w:tcW w:w="6030" w:type="dxa"/>
            <w:tcMar>
              <w:top w:w="0" w:type="dxa"/>
              <w:left w:w="0" w:type="dxa"/>
              <w:bottom w:w="160" w:type="dxa"/>
              <w:right w:w="0" w:type="dxa"/>
            </w:tcMar>
            <w:hideMark/>
          </w:tcPr>
          <w:p w14:paraId="2903F167" w14:textId="77777777" w:rsidR="00A131E1" w:rsidRDefault="00000000">
            <w:pPr>
              <w:pStyle w:val="documentsectionTitle"/>
              <w:spacing w:before="400" w:after="120"/>
              <w:rPr>
                <w:rStyle w:val="documentleft-box"/>
              </w:rPr>
            </w:pPr>
            <w:r>
              <w:rPr>
                <w:rStyle w:val="documentleft-box"/>
              </w:rPr>
              <w:t>Relevant Experience</w:t>
            </w:r>
          </w:p>
          <w:p w14:paraId="1750C58D" w14:textId="77777777" w:rsidR="00A131E1" w:rsidRDefault="00000000">
            <w:pPr>
              <w:pStyle w:val="documentexprSecsinglecolumndispBlknotnth-last-child1"/>
              <w:pBdr>
                <w:bottom w:val="none" w:sz="0" w:space="0" w:color="auto"/>
              </w:pBdr>
              <w:rPr>
                <w:rStyle w:val="documentlef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Full-Stack Developer</w:t>
            </w:r>
            <w:r>
              <w:rPr>
                <w:rStyle w:val="span"/>
                <w:rFonts w:ascii="Open Sans" w:eastAsia="Open Sans" w:hAnsi="Open Sans" w:cs="Open Sans"/>
                <w:color w:val="404040"/>
                <w:sz w:val="16"/>
                <w:szCs w:val="16"/>
              </w:rPr>
              <w:t xml:space="preserve">, 08/2021 - 12/2024 </w:t>
            </w:r>
          </w:p>
          <w:p w14:paraId="10B7707E" w14:textId="77777777" w:rsidR="00A131E1" w:rsidRDefault="00000000">
            <w:pPr>
              <w:pStyle w:val="documentexprSecsinglecolumndispBlknotnth-last-child1"/>
              <w:rPr>
                <w:rStyle w:val="documentlef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Masarat IT &amp; Finance Services</w:t>
            </w:r>
            <w:r>
              <w:rPr>
                <w:rStyle w:val="span"/>
                <w:rFonts w:ascii="Open Sans" w:eastAsia="Open Sans" w:hAnsi="Open Sans" w:cs="Open Sans"/>
                <w:color w:val="404040"/>
                <w:sz w:val="16"/>
                <w:szCs w:val="16"/>
              </w:rPr>
              <w:t xml:space="preserve"> - Tripoli, Libya</w:t>
            </w:r>
            <w:r>
              <w:rPr>
                <w:rStyle w:val="documentleft-box"/>
                <w:rFonts w:ascii="Open Sans" w:eastAsia="Open Sans" w:hAnsi="Open Sans" w:cs="Open Sans"/>
                <w:color w:val="404040"/>
                <w:sz w:val="16"/>
                <w:szCs w:val="16"/>
              </w:rPr>
              <w:t xml:space="preserve"> </w:t>
            </w:r>
          </w:p>
          <w:p w14:paraId="68634313" w14:textId="77777777" w:rsidR="00A131E1" w:rsidRDefault="00000000">
            <w:pPr>
              <w:pStyle w:val="divdocumentulli"/>
              <w:numPr>
                <w:ilvl w:val="0"/>
                <w:numId w:val="1"/>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 xml:space="preserve">Designed, built, and shipped high-quality cross-platform mobile banking applications using </w:t>
            </w:r>
            <w:r>
              <w:rPr>
                <w:rStyle w:val="Strong1"/>
                <w:rFonts w:ascii="Open Sans" w:eastAsia="Open Sans" w:hAnsi="Open Sans" w:cs="Open Sans"/>
                <w:b/>
                <w:bCs/>
                <w:color w:val="404040"/>
                <w:sz w:val="16"/>
                <w:szCs w:val="16"/>
              </w:rPr>
              <w:t>Flutter, React, and TypeScript</w:t>
            </w:r>
            <w:r>
              <w:rPr>
                <w:rStyle w:val="span"/>
                <w:rFonts w:ascii="Open Sans" w:eastAsia="Open Sans" w:hAnsi="Open Sans" w:cs="Open Sans"/>
                <w:color w:val="404040"/>
                <w:sz w:val="16"/>
                <w:szCs w:val="16"/>
              </w:rPr>
              <w:t>.</w:t>
            </w:r>
          </w:p>
          <w:p w14:paraId="43111DAC" w14:textId="77777777" w:rsidR="00A131E1" w:rsidRDefault="00000000">
            <w:pPr>
              <w:pStyle w:val="divdocumentulli"/>
              <w:numPr>
                <w:ilvl w:val="0"/>
                <w:numId w:val="1"/>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 xml:space="preserve">Optimized front-end architecture and UI rendering, increasing app speed by </w:t>
            </w:r>
            <w:r>
              <w:rPr>
                <w:rStyle w:val="Strong1"/>
                <w:rFonts w:ascii="Open Sans" w:eastAsia="Open Sans" w:hAnsi="Open Sans" w:cs="Open Sans"/>
                <w:b/>
                <w:bCs/>
                <w:color w:val="404040"/>
                <w:sz w:val="16"/>
                <w:szCs w:val="16"/>
              </w:rPr>
              <w:t>25%</w:t>
            </w:r>
            <w:r>
              <w:rPr>
                <w:rStyle w:val="span"/>
                <w:rFonts w:ascii="Open Sans" w:eastAsia="Open Sans" w:hAnsi="Open Sans" w:cs="Open Sans"/>
                <w:color w:val="404040"/>
                <w:sz w:val="16"/>
                <w:szCs w:val="16"/>
              </w:rPr>
              <w:t xml:space="preserve"> and reducing user-reported issues by </w:t>
            </w:r>
            <w:r>
              <w:rPr>
                <w:rStyle w:val="Strong1"/>
                <w:rFonts w:ascii="Open Sans" w:eastAsia="Open Sans" w:hAnsi="Open Sans" w:cs="Open Sans"/>
                <w:b/>
                <w:bCs/>
                <w:color w:val="404040"/>
                <w:sz w:val="16"/>
                <w:szCs w:val="16"/>
              </w:rPr>
              <w:t>15%</w:t>
            </w:r>
            <w:r>
              <w:rPr>
                <w:rStyle w:val="span"/>
                <w:rFonts w:ascii="Open Sans" w:eastAsia="Open Sans" w:hAnsi="Open Sans" w:cs="Open Sans"/>
                <w:color w:val="404040"/>
                <w:sz w:val="16"/>
                <w:szCs w:val="16"/>
              </w:rPr>
              <w:t>.</w:t>
            </w:r>
          </w:p>
          <w:p w14:paraId="02AC2D4C" w14:textId="77777777" w:rsidR="00A131E1" w:rsidRDefault="00000000">
            <w:pPr>
              <w:pStyle w:val="divdocumentulli"/>
              <w:numPr>
                <w:ilvl w:val="0"/>
                <w:numId w:val="1"/>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 xml:space="preserve">Developed secure, scalable </w:t>
            </w:r>
            <w:r>
              <w:rPr>
                <w:rStyle w:val="Strong1"/>
                <w:rFonts w:ascii="Open Sans" w:eastAsia="Open Sans" w:hAnsi="Open Sans" w:cs="Open Sans"/>
                <w:b/>
                <w:bCs/>
                <w:color w:val="404040"/>
                <w:sz w:val="16"/>
                <w:szCs w:val="16"/>
              </w:rPr>
              <w:t>REST APIs</w:t>
            </w:r>
            <w:r>
              <w:rPr>
                <w:rStyle w:val="span"/>
                <w:rFonts w:ascii="Open Sans" w:eastAsia="Open Sans" w:hAnsi="Open Sans" w:cs="Open Sans"/>
                <w:color w:val="404040"/>
                <w:sz w:val="16"/>
                <w:szCs w:val="16"/>
              </w:rPr>
              <w:t xml:space="preserve">, improved backend integrations, and maintained a reliable CI/CD pipeline that ensured </w:t>
            </w:r>
            <w:r>
              <w:rPr>
                <w:rStyle w:val="Strong1"/>
                <w:rFonts w:ascii="Open Sans" w:eastAsia="Open Sans" w:hAnsi="Open Sans" w:cs="Open Sans"/>
                <w:b/>
                <w:bCs/>
                <w:color w:val="404040"/>
                <w:sz w:val="16"/>
                <w:szCs w:val="16"/>
              </w:rPr>
              <w:t>99% system uptime</w:t>
            </w:r>
            <w:r>
              <w:rPr>
                <w:rStyle w:val="span"/>
                <w:rFonts w:ascii="Open Sans" w:eastAsia="Open Sans" w:hAnsi="Open Sans" w:cs="Open Sans"/>
                <w:color w:val="404040"/>
                <w:sz w:val="16"/>
                <w:szCs w:val="16"/>
              </w:rPr>
              <w:t>.</w:t>
            </w:r>
          </w:p>
          <w:p w14:paraId="22527FF9" w14:textId="77777777" w:rsidR="00A131E1" w:rsidRDefault="00000000">
            <w:pPr>
              <w:pStyle w:val="divdocumentulli"/>
              <w:numPr>
                <w:ilvl w:val="0"/>
                <w:numId w:val="1"/>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Collaborated with product managers, designers, and banking clients to translate complex requirements into refined, user-focused digital experiences.</w:t>
            </w:r>
          </w:p>
          <w:p w14:paraId="52043240" w14:textId="77777777" w:rsidR="00A131E1" w:rsidRDefault="00000000">
            <w:pPr>
              <w:pStyle w:val="divdocumentulli"/>
              <w:numPr>
                <w:ilvl w:val="0"/>
                <w:numId w:val="1"/>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 xml:space="preserve">Contributed to internal coding standards, documentation, and team knowledge sharing within a </w:t>
            </w:r>
            <w:r>
              <w:rPr>
                <w:rStyle w:val="Strong1"/>
                <w:rFonts w:ascii="Open Sans" w:eastAsia="Open Sans" w:hAnsi="Open Sans" w:cs="Open Sans"/>
                <w:b/>
                <w:bCs/>
                <w:color w:val="404040"/>
                <w:sz w:val="16"/>
                <w:szCs w:val="16"/>
              </w:rPr>
              <w:t>2-week Agile cycle</w:t>
            </w:r>
            <w:r>
              <w:rPr>
                <w:rStyle w:val="span"/>
                <w:rFonts w:ascii="Open Sans" w:eastAsia="Open Sans" w:hAnsi="Open Sans" w:cs="Open Sans"/>
                <w:color w:val="404040"/>
                <w:sz w:val="16"/>
                <w:szCs w:val="16"/>
              </w:rPr>
              <w:t>.</w:t>
            </w:r>
          </w:p>
          <w:p w14:paraId="060893FA" w14:textId="77777777" w:rsidR="00A131E1" w:rsidRDefault="00000000">
            <w:pPr>
              <w:pStyle w:val="divdocumentulli"/>
              <w:numPr>
                <w:ilvl w:val="0"/>
                <w:numId w:val="1"/>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 xml:space="preserve">Delivered multiple production-ready mobile banking apps, including </w:t>
            </w:r>
            <w:r>
              <w:rPr>
                <w:rStyle w:val="Strong1"/>
                <w:rFonts w:ascii="Open Sans" w:eastAsia="Open Sans" w:hAnsi="Open Sans" w:cs="Open Sans"/>
                <w:b/>
                <w:bCs/>
                <w:color w:val="404040"/>
                <w:sz w:val="16"/>
                <w:szCs w:val="16"/>
              </w:rPr>
              <w:t>Masrafi Plus, MobiMal, MobiCash, Sahara Mobile, Masrafi Businesses, and Sahara Corporate</w:t>
            </w:r>
            <w:r>
              <w:rPr>
                <w:rStyle w:val="span"/>
                <w:rFonts w:ascii="Open Sans" w:eastAsia="Open Sans" w:hAnsi="Open Sans" w:cs="Open Sans"/>
                <w:color w:val="404040"/>
                <w:sz w:val="16"/>
                <w:szCs w:val="16"/>
              </w:rPr>
              <w:t>.</w:t>
            </w:r>
          </w:p>
          <w:p w14:paraId="12217F51" w14:textId="77777777" w:rsidR="00A131E1" w:rsidRDefault="00000000">
            <w:pPr>
              <w:pStyle w:val="documentexprSecsinglecolumndispBlknotnth-last-child1"/>
              <w:pBdr>
                <w:top w:val="none" w:sz="0" w:space="10" w:color="auto"/>
                <w:bottom w:val="none" w:sz="0" w:space="0" w:color="auto"/>
              </w:pBdr>
              <w:rPr>
                <w:rStyle w:val="documentlef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Technical Intern</w:t>
            </w:r>
            <w:r>
              <w:rPr>
                <w:rStyle w:val="span"/>
                <w:rFonts w:ascii="Open Sans" w:eastAsia="Open Sans" w:hAnsi="Open Sans" w:cs="Open Sans"/>
                <w:color w:val="404040"/>
                <w:sz w:val="16"/>
                <w:szCs w:val="16"/>
              </w:rPr>
              <w:t xml:space="preserve">, 02/2023 - 06/2023 </w:t>
            </w:r>
          </w:p>
          <w:p w14:paraId="2A1E0152" w14:textId="77777777" w:rsidR="00A131E1" w:rsidRDefault="00000000">
            <w:pPr>
              <w:pStyle w:val="documentexprSecsinglecolumndispBlknotnth-last-child1"/>
              <w:rPr>
                <w:rStyle w:val="documentlef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Axiata Group</w:t>
            </w:r>
            <w:r>
              <w:rPr>
                <w:rStyle w:val="documentleft-box"/>
                <w:rFonts w:ascii="Open Sans" w:eastAsia="Open Sans" w:hAnsi="Open Sans" w:cs="Open Sans"/>
                <w:color w:val="404040"/>
                <w:sz w:val="16"/>
                <w:szCs w:val="16"/>
              </w:rPr>
              <w:t xml:space="preserve"> </w:t>
            </w:r>
          </w:p>
          <w:p w14:paraId="5C2577C9" w14:textId="77777777" w:rsidR="00A131E1" w:rsidRDefault="00000000">
            <w:pPr>
              <w:pStyle w:val="p"/>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Collaborated with Axiata's engineering team to troubleshoot backend issues, optimize system performance, and improve service stability while concurrently supporting Masarat IT with ongoing maintenance and monitoring tasks.</w:t>
            </w:r>
          </w:p>
          <w:p w14:paraId="2471416C" w14:textId="77777777" w:rsidR="00A131E1" w:rsidRDefault="00000000">
            <w:pPr>
              <w:pStyle w:val="documentexprSecsinglecolumndispBlknotnth-last-child1"/>
              <w:pBdr>
                <w:top w:val="none" w:sz="0" w:space="10" w:color="auto"/>
                <w:bottom w:val="none" w:sz="0" w:space="0" w:color="auto"/>
              </w:pBdr>
              <w:rPr>
                <w:rStyle w:val="documentlef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Data Migration Intern</w:t>
            </w:r>
            <w:r>
              <w:rPr>
                <w:rStyle w:val="span"/>
                <w:rFonts w:ascii="Open Sans" w:eastAsia="Open Sans" w:hAnsi="Open Sans" w:cs="Open Sans"/>
                <w:color w:val="404040"/>
                <w:sz w:val="16"/>
                <w:szCs w:val="16"/>
              </w:rPr>
              <w:t xml:space="preserve">, 05/2022 - 06/2022 </w:t>
            </w:r>
          </w:p>
          <w:p w14:paraId="27E79930" w14:textId="77777777" w:rsidR="00A131E1" w:rsidRDefault="00000000">
            <w:pPr>
              <w:pStyle w:val="documentexprSecsinglecolumndispBlknotnth-last-child1"/>
              <w:rPr>
                <w:rStyle w:val="documentlef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Al Rajhi Bank</w:t>
            </w:r>
            <w:r>
              <w:rPr>
                <w:rStyle w:val="span"/>
                <w:rFonts w:ascii="Open Sans" w:eastAsia="Open Sans" w:hAnsi="Open Sans" w:cs="Open Sans"/>
                <w:color w:val="404040"/>
                <w:sz w:val="16"/>
                <w:szCs w:val="16"/>
              </w:rPr>
              <w:t xml:space="preserve"> - Riyadh, Saudi Arabia</w:t>
            </w:r>
            <w:r>
              <w:rPr>
                <w:rStyle w:val="documentleft-box"/>
                <w:rFonts w:ascii="Open Sans" w:eastAsia="Open Sans" w:hAnsi="Open Sans" w:cs="Open Sans"/>
                <w:color w:val="404040"/>
                <w:sz w:val="16"/>
                <w:szCs w:val="16"/>
              </w:rPr>
              <w:t xml:space="preserve"> </w:t>
            </w:r>
          </w:p>
          <w:p w14:paraId="7AEC8ED1" w14:textId="77777777" w:rsidR="00A131E1" w:rsidRDefault="00000000">
            <w:pPr>
              <w:pStyle w:val="divdocumentulli"/>
              <w:numPr>
                <w:ilvl w:val="0"/>
                <w:numId w:val="2"/>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Supported daily data migration operations and ensured consistency in transactional records.</w:t>
            </w:r>
          </w:p>
          <w:p w14:paraId="602FD399" w14:textId="77777777" w:rsidR="00A131E1" w:rsidRDefault="00000000">
            <w:pPr>
              <w:pStyle w:val="divdocumentulli"/>
              <w:numPr>
                <w:ilvl w:val="0"/>
                <w:numId w:val="2"/>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Gained exposure to banking IT infrastructure and operational data pipelines.</w:t>
            </w:r>
          </w:p>
          <w:p w14:paraId="25D56F2C" w14:textId="77777777" w:rsidR="00A131E1" w:rsidRDefault="00000000">
            <w:pPr>
              <w:pStyle w:val="documentexprSecsinglecolumndispBlknotnth-last-child1"/>
              <w:pBdr>
                <w:top w:val="none" w:sz="0" w:space="10" w:color="auto"/>
                <w:bottom w:val="none" w:sz="0" w:space="0" w:color="auto"/>
              </w:pBdr>
              <w:rPr>
                <w:rStyle w:val="documentlef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Lead Engineer</w:t>
            </w:r>
            <w:r>
              <w:rPr>
                <w:rStyle w:val="span"/>
                <w:rFonts w:ascii="Open Sans" w:eastAsia="Open Sans" w:hAnsi="Open Sans" w:cs="Open Sans"/>
                <w:color w:val="404040"/>
                <w:sz w:val="16"/>
                <w:szCs w:val="16"/>
              </w:rPr>
              <w:t xml:space="preserve">, 07/2017 - 05/2021 </w:t>
            </w:r>
          </w:p>
          <w:p w14:paraId="0816B59E" w14:textId="77777777" w:rsidR="00A131E1" w:rsidRDefault="00000000">
            <w:pPr>
              <w:pStyle w:val="documentexprSecsinglecolumndispBlknotnth-last-child1"/>
              <w:rPr>
                <w:rStyle w:val="documentlef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Aman Bank</w:t>
            </w:r>
            <w:r>
              <w:rPr>
                <w:rStyle w:val="span"/>
                <w:rFonts w:ascii="Open Sans" w:eastAsia="Open Sans" w:hAnsi="Open Sans" w:cs="Open Sans"/>
                <w:color w:val="404040"/>
                <w:sz w:val="16"/>
                <w:szCs w:val="16"/>
              </w:rPr>
              <w:t xml:space="preserve"> - Tripoli, Libya</w:t>
            </w:r>
            <w:r>
              <w:rPr>
                <w:rStyle w:val="documentleft-box"/>
                <w:rFonts w:ascii="Open Sans" w:eastAsia="Open Sans" w:hAnsi="Open Sans" w:cs="Open Sans"/>
                <w:color w:val="404040"/>
                <w:sz w:val="16"/>
                <w:szCs w:val="16"/>
              </w:rPr>
              <w:t xml:space="preserve"> </w:t>
            </w:r>
          </w:p>
          <w:p w14:paraId="6A421E93" w14:textId="77777777" w:rsidR="00A131E1" w:rsidRDefault="00000000">
            <w:pPr>
              <w:pStyle w:val="divdocumentulli"/>
              <w:numPr>
                <w:ilvl w:val="0"/>
                <w:numId w:val="3"/>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Led IT operations and engineering projects using Oracle Database, PL/SQL, Java, and core systems admin tools; represented IT in executive meetings.</w:t>
            </w:r>
          </w:p>
          <w:p w14:paraId="059BE5BE" w14:textId="77777777" w:rsidR="00A131E1" w:rsidRDefault="00000000">
            <w:pPr>
              <w:pStyle w:val="divdocumentulli"/>
              <w:numPr>
                <w:ilvl w:val="0"/>
                <w:numId w:val="3"/>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Managed and supported Oracle FLEXCUBE core banking platforms, coached staff, and performed Oracle SQL data extraction, maintenance, and troubleshooting.</w:t>
            </w:r>
          </w:p>
          <w:p w14:paraId="48C9528F" w14:textId="77777777" w:rsidR="00A131E1" w:rsidRDefault="00000000">
            <w:pPr>
              <w:pStyle w:val="divdocumentulli"/>
              <w:numPr>
                <w:ilvl w:val="0"/>
                <w:numId w:val="3"/>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Developed, maintained, and deployed production-ready modules for AMAN Bank's shareholder system using HTML, CSS, Sass, JavaScript, Java, and Oracle SQL, ensuring high performance and reliability across the platform.</w:t>
            </w:r>
          </w:p>
          <w:p w14:paraId="6E711C0D" w14:textId="77777777" w:rsidR="00A131E1" w:rsidRDefault="00000000">
            <w:pPr>
              <w:pStyle w:val="divdocumentulli"/>
              <w:numPr>
                <w:ilvl w:val="0"/>
                <w:numId w:val="3"/>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Configured and maintained VPNs, firewalls, and network security infrastructure; conducted routine audits and vulnerability assessments.</w:t>
            </w:r>
          </w:p>
          <w:p w14:paraId="044E1257" w14:textId="77777777" w:rsidR="00A131E1" w:rsidRDefault="00000000">
            <w:pPr>
              <w:pStyle w:val="divdocumentulli"/>
              <w:numPr>
                <w:ilvl w:val="0"/>
                <w:numId w:val="3"/>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Partnered with international teams (Oracle, Mastercard) to upgrade and optimize banking systems and integrations.</w:t>
            </w:r>
          </w:p>
          <w:p w14:paraId="42225192" w14:textId="77777777" w:rsidR="00A131E1" w:rsidRDefault="00000000">
            <w:pPr>
              <w:pStyle w:val="documentexprSecsinglecolumndispBlknotnth-last-child1"/>
              <w:pBdr>
                <w:top w:val="none" w:sz="0" w:space="10" w:color="auto"/>
                <w:bottom w:val="none" w:sz="0" w:space="0" w:color="auto"/>
              </w:pBdr>
              <w:rPr>
                <w:rStyle w:val="documentlef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Oracle Banking Consultant</w:t>
            </w:r>
            <w:r>
              <w:rPr>
                <w:rStyle w:val="span"/>
                <w:rFonts w:ascii="Open Sans" w:eastAsia="Open Sans" w:hAnsi="Open Sans" w:cs="Open Sans"/>
                <w:color w:val="404040"/>
                <w:sz w:val="16"/>
                <w:szCs w:val="16"/>
              </w:rPr>
              <w:t xml:space="preserve">, 02/2019 - 01/2020 </w:t>
            </w:r>
          </w:p>
          <w:p w14:paraId="39A03032" w14:textId="77777777" w:rsidR="00A131E1" w:rsidRDefault="00000000">
            <w:pPr>
              <w:pStyle w:val="documentexprSecsinglecolumndispBlknotnth-last-child1"/>
              <w:rPr>
                <w:rStyle w:val="documentlef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JMR Infotech</w:t>
            </w:r>
            <w:r>
              <w:rPr>
                <w:rStyle w:val="span"/>
                <w:rFonts w:ascii="Open Sans" w:eastAsia="Open Sans" w:hAnsi="Open Sans" w:cs="Open Sans"/>
                <w:color w:val="404040"/>
                <w:sz w:val="16"/>
                <w:szCs w:val="16"/>
              </w:rPr>
              <w:t xml:space="preserve"> - Tunis, Tunisia</w:t>
            </w:r>
            <w:r>
              <w:rPr>
                <w:rStyle w:val="documentleft-box"/>
                <w:rFonts w:ascii="Open Sans" w:eastAsia="Open Sans" w:hAnsi="Open Sans" w:cs="Open Sans"/>
                <w:color w:val="404040"/>
                <w:sz w:val="16"/>
                <w:szCs w:val="16"/>
              </w:rPr>
              <w:t xml:space="preserve"> </w:t>
            </w:r>
          </w:p>
          <w:p w14:paraId="5165C60E" w14:textId="77777777" w:rsidR="00A131E1" w:rsidRDefault="00000000">
            <w:pPr>
              <w:pStyle w:val="divdocumentulli"/>
              <w:numPr>
                <w:ilvl w:val="0"/>
                <w:numId w:val="4"/>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Developed and customised interactive Oracle banking web interfaces using HTML, CSS, JavaScript, Java, and SCSS, improving usability across internal systems.</w:t>
            </w:r>
          </w:p>
          <w:p w14:paraId="486BE366" w14:textId="77777777" w:rsidR="00A131E1" w:rsidRDefault="00000000">
            <w:pPr>
              <w:pStyle w:val="divdocumentulli"/>
              <w:numPr>
                <w:ilvl w:val="0"/>
                <w:numId w:val="4"/>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Built and maintained secure Java-based REST API integrations with Mastercard, Visa, SWIFT, and multiple third-party banking platforms, including the Central Bank of Libya and partner banks.</w:t>
            </w:r>
          </w:p>
          <w:p w14:paraId="6DFF9180" w14:textId="77777777" w:rsidR="00A131E1" w:rsidRDefault="00000000">
            <w:pPr>
              <w:pStyle w:val="divdocumentulli"/>
              <w:numPr>
                <w:ilvl w:val="0"/>
                <w:numId w:val="4"/>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lastRenderedPageBreak/>
              <w:t>Contributed significantly to AMAN Bank's transition to FLEXCUBE and Oracle Digital Banking (Arabic version).</w:t>
            </w:r>
          </w:p>
          <w:p w14:paraId="007DC65A" w14:textId="77777777" w:rsidR="00A131E1" w:rsidRDefault="00000000">
            <w:pPr>
              <w:pStyle w:val="divdocumentulli"/>
              <w:numPr>
                <w:ilvl w:val="0"/>
                <w:numId w:val="4"/>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Led UAT, systems integration, and migration of core banking payment flows.</w:t>
            </w:r>
          </w:p>
          <w:p w14:paraId="742F1F11" w14:textId="77777777" w:rsidR="00A131E1" w:rsidRDefault="00000000">
            <w:pPr>
              <w:pStyle w:val="divdocumentulli"/>
              <w:numPr>
                <w:ilvl w:val="0"/>
                <w:numId w:val="4"/>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Coordinated with international teams (Oracle, Mastercard) to ensure stable, compliant, and accurate financial transaction processing.</w:t>
            </w:r>
          </w:p>
          <w:p w14:paraId="4EC7CE1B" w14:textId="77777777" w:rsidR="00A131E1" w:rsidRDefault="00000000">
            <w:pPr>
              <w:pStyle w:val="divdocumentulli"/>
              <w:numPr>
                <w:ilvl w:val="0"/>
                <w:numId w:val="4"/>
              </w:numPr>
              <w:ind w:left="220" w:hanging="174"/>
              <w:rPr>
                <w:rStyle w:val="span"/>
                <w:rFonts w:ascii="Open Sans" w:eastAsia="Open Sans" w:hAnsi="Open Sans" w:cs="Open Sans"/>
                <w:color w:val="404040"/>
                <w:sz w:val="16"/>
                <w:szCs w:val="16"/>
              </w:rPr>
            </w:pPr>
            <w:r>
              <w:rPr>
                <w:rStyle w:val="span"/>
                <w:rFonts w:ascii="Open Sans" w:eastAsia="Open Sans" w:hAnsi="Open Sans" w:cs="Open Sans"/>
                <w:color w:val="404040"/>
                <w:sz w:val="16"/>
                <w:szCs w:val="16"/>
              </w:rPr>
              <w:t>Supported integration with ECC, RTGS, ACH, and SWIFT, and delivered user training and QA support.</w:t>
            </w:r>
          </w:p>
        </w:tc>
        <w:tc>
          <w:tcPr>
            <w:tcW w:w="450" w:type="dxa"/>
            <w:tcBorders>
              <w:right w:val="single" w:sz="8" w:space="0" w:color="404040"/>
            </w:tcBorders>
            <w:tcMar>
              <w:top w:w="0" w:type="dxa"/>
              <w:left w:w="0" w:type="dxa"/>
              <w:bottom w:w="0" w:type="dxa"/>
              <w:right w:w="0" w:type="dxa"/>
            </w:tcMar>
            <w:hideMark/>
          </w:tcPr>
          <w:p w14:paraId="623ABBA5" w14:textId="77777777" w:rsidR="00A131E1" w:rsidRDefault="00A131E1">
            <w:pPr>
              <w:pStyle w:val="paddingcellParagraph"/>
              <w:textAlignment w:val="auto"/>
              <w:rPr>
                <w:rStyle w:val="paddingcell"/>
                <w:rFonts w:ascii="Open Sans" w:eastAsia="Open Sans" w:hAnsi="Open Sans" w:cs="Open Sans"/>
                <w:color w:val="404040"/>
                <w:sz w:val="16"/>
                <w:szCs w:val="16"/>
              </w:rPr>
            </w:pPr>
          </w:p>
        </w:tc>
        <w:tc>
          <w:tcPr>
            <w:tcW w:w="440" w:type="dxa"/>
            <w:tcMar>
              <w:top w:w="0" w:type="dxa"/>
              <w:left w:w="0" w:type="dxa"/>
              <w:bottom w:w="0" w:type="dxa"/>
              <w:right w:w="0" w:type="dxa"/>
            </w:tcMar>
            <w:hideMark/>
          </w:tcPr>
          <w:p w14:paraId="023DA0FB" w14:textId="77777777" w:rsidR="00A131E1" w:rsidRDefault="00A131E1">
            <w:pPr>
              <w:pStyle w:val="paddingcellParagraph"/>
              <w:textAlignment w:val="auto"/>
              <w:rPr>
                <w:rStyle w:val="paddingcell"/>
                <w:rFonts w:ascii="Open Sans" w:eastAsia="Open Sans" w:hAnsi="Open Sans" w:cs="Open Sans"/>
                <w:color w:val="404040"/>
                <w:sz w:val="16"/>
                <w:szCs w:val="16"/>
              </w:rPr>
            </w:pPr>
          </w:p>
        </w:tc>
        <w:tc>
          <w:tcPr>
            <w:tcW w:w="3572" w:type="dxa"/>
            <w:tcMar>
              <w:top w:w="0" w:type="dxa"/>
              <w:left w:w="0" w:type="dxa"/>
              <w:bottom w:w="0" w:type="dxa"/>
              <w:right w:w="0" w:type="dxa"/>
            </w:tcMar>
            <w:hideMark/>
          </w:tcPr>
          <w:tbl>
            <w:tblPr>
              <w:tblStyle w:val="documentheadingTable"/>
              <w:tblW w:w="5000" w:type="pct"/>
              <w:tblCellSpacing w:w="0" w:type="dxa"/>
              <w:tblLayout w:type="fixed"/>
              <w:tblCellMar>
                <w:left w:w="0" w:type="dxa"/>
                <w:right w:w="0" w:type="dxa"/>
              </w:tblCellMar>
              <w:tblLook w:val="05E0" w:firstRow="1" w:lastRow="1" w:firstColumn="1" w:lastColumn="1" w:noHBand="0" w:noVBand="1"/>
            </w:tblPr>
            <w:tblGrid>
              <w:gridCol w:w="3572"/>
            </w:tblGrid>
            <w:tr w:rsidR="00A131E1" w14:paraId="15BE95D9" w14:textId="77777777">
              <w:trPr>
                <w:tblCellSpacing w:w="0" w:type="dxa"/>
              </w:trPr>
              <w:tc>
                <w:tcPr>
                  <w:tcW w:w="360" w:type="dxa"/>
                  <w:tcMar>
                    <w:top w:w="400" w:type="dxa"/>
                    <w:left w:w="0" w:type="dxa"/>
                    <w:bottom w:w="160" w:type="dxa"/>
                    <w:right w:w="0" w:type="dxa"/>
                  </w:tcMar>
                  <w:vAlign w:val="bottom"/>
                  <w:hideMark/>
                </w:tcPr>
                <w:p w14:paraId="11557037" w14:textId="411B7096" w:rsidR="00A131E1" w:rsidRDefault="00AB03E8">
                  <w:pPr>
                    <w:rPr>
                      <w:rStyle w:val="documentright-box"/>
                      <w:rFonts w:ascii="Open Sans" w:eastAsia="Open Sans" w:hAnsi="Open Sans" w:cs="Open Sans"/>
                      <w:color w:val="404040"/>
                      <w:sz w:val="16"/>
                      <w:szCs w:val="16"/>
                    </w:rPr>
                  </w:pPr>
                  <w:r>
                    <w:rPr>
                      <w:noProof/>
                    </w:rPr>
                    <mc:AlternateContent>
                      <mc:Choice Requires="wps">
                        <w:drawing>
                          <wp:anchor distT="0" distB="0" distL="114300" distR="114300" simplePos="0" relativeHeight="251658240" behindDoc="0" locked="0" layoutInCell="1" allowOverlap="1" wp14:anchorId="2E57F62E" wp14:editId="354C09A9">
                            <wp:simplePos x="0" y="0"/>
                            <wp:positionH relativeFrom="column">
                              <wp:posOffset>-317500</wp:posOffset>
                            </wp:positionH>
                            <wp:positionV relativeFrom="paragraph">
                              <wp:posOffset>88900</wp:posOffset>
                            </wp:positionV>
                            <wp:extent cx="63500" cy="63500"/>
                            <wp:effectExtent l="6350" t="12065" r="6350" b="10160"/>
                            <wp:wrapNone/>
                            <wp:docPr id="951059529"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 cy="63500"/>
                                    </a:xfrm>
                                    <a:prstGeom prst="ellipse">
                                      <a:avLst/>
                                    </a:prstGeom>
                                    <a:solidFill>
                                      <a:srgbClr val="144181"/>
                                    </a:solidFill>
                                    <a:ln w="9525">
                                      <a:solidFill>
                                        <a:srgbClr val="144181"/>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B30A44" id="Oval 2" o:spid="_x0000_s1026" style="position:absolute;margin-left:-25pt;margin-top:7pt;width:5pt;height: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" fillcolor="#144181" strokecolor="#144181"/>
                        </w:pict>
                      </mc:Fallback>
                    </mc:AlternateContent>
                  </w:r>
                  <w:r w:rsidR="00000000">
                    <w:rPr>
                      <w:rStyle w:val="documentright-boxsectionnth-child1headingsectionTitle"/>
                      <w:rFonts w:ascii="Montserrat" w:eastAsia="Montserrat" w:hAnsi="Montserrat" w:cs="Montserrat"/>
                      <w:b/>
                      <w:bCs/>
                      <w:caps/>
                      <w:color w:val="144181"/>
                      <w:spacing w:val="20"/>
                      <w:sz w:val="28"/>
                      <w:szCs w:val="28"/>
                    </w:rPr>
                    <w:t>Skills</w:t>
                  </w:r>
                </w:p>
              </w:tc>
            </w:tr>
          </w:tbl>
          <w:p w14:paraId="4B876239" w14:textId="77777777" w:rsidR="00A131E1" w:rsidRDefault="00000000">
            <w:pPr>
              <w:pStyle w:val="p"/>
              <w:rPr>
                <w:rStyle w:val="documentright-box"/>
                <w:rFonts w:ascii="Open Sans" w:eastAsia="Open Sans" w:hAnsi="Open Sans" w:cs="Open Sans"/>
                <w:color w:val="404040"/>
                <w:sz w:val="16"/>
                <w:szCs w:val="16"/>
              </w:rPr>
            </w:pPr>
            <w:r>
              <w:rPr>
                <w:rStyle w:val="Strong1"/>
                <w:rFonts w:ascii="Open Sans" w:eastAsia="Open Sans" w:hAnsi="Open Sans" w:cs="Open Sans"/>
                <w:b/>
                <w:bCs/>
                <w:color w:val="404040"/>
                <w:sz w:val="16"/>
                <w:szCs w:val="16"/>
              </w:rPr>
              <w:t>Programming Languages</w:t>
            </w:r>
            <w:r>
              <w:rPr>
                <w:rStyle w:val="Strong1"/>
                <w:rFonts w:ascii="Open Sans" w:eastAsia="Open Sans" w:hAnsi="Open Sans" w:cs="Open Sans"/>
                <w:b/>
                <w:bCs/>
                <w:color w:val="404040"/>
                <w:sz w:val="16"/>
                <w:szCs w:val="16"/>
              </w:rPr>
              <w:br/>
            </w:r>
            <w:r>
              <w:rPr>
                <w:rStyle w:val="documentright-box"/>
                <w:rFonts w:ascii="Open Sans" w:eastAsia="Open Sans" w:hAnsi="Open Sans" w:cs="Open Sans"/>
                <w:color w:val="404040"/>
                <w:sz w:val="16"/>
                <w:szCs w:val="16"/>
              </w:rPr>
              <w:t>JavaScript, TypeScript, Java, Python, Dart, Kotlin, Swift, SQL, PL/SQL, MATLAB</w:t>
            </w:r>
            <w:r>
              <w:rPr>
                <w:rStyle w:val="documentright-box"/>
                <w:rFonts w:ascii="Open Sans" w:eastAsia="Open Sans" w:hAnsi="Open Sans" w:cs="Open Sans"/>
                <w:color w:val="404040"/>
                <w:sz w:val="16"/>
                <w:szCs w:val="16"/>
              </w:rPr>
              <w:br/>
            </w:r>
            <w:r>
              <w:rPr>
                <w:rStyle w:val="documentright-box"/>
                <w:rFonts w:ascii="Open Sans" w:eastAsia="Open Sans" w:hAnsi="Open Sans" w:cs="Open Sans"/>
                <w:color w:val="404040"/>
                <w:sz w:val="16"/>
                <w:szCs w:val="16"/>
              </w:rPr>
              <w:br/>
            </w:r>
            <w:r>
              <w:rPr>
                <w:rStyle w:val="Strong1"/>
                <w:rFonts w:ascii="Open Sans" w:eastAsia="Open Sans" w:hAnsi="Open Sans" w:cs="Open Sans"/>
                <w:b/>
                <w:bCs/>
                <w:color w:val="404040"/>
                <w:sz w:val="16"/>
                <w:szCs w:val="16"/>
              </w:rPr>
              <w:t>Libraries &amp; Frameworks</w:t>
            </w:r>
          </w:p>
          <w:p w14:paraId="23D00DFC" w14:textId="1F4893F7" w:rsidR="00A131E1" w:rsidRDefault="00000000">
            <w:pPr>
              <w:pStyle w:val="p"/>
              <w:rPr>
                <w:rStyle w:val="documentright-box"/>
                <w:rFonts w:ascii="Open Sans" w:eastAsia="Open Sans" w:hAnsi="Open Sans" w:cs="Open Sans"/>
                <w:color w:val="404040"/>
                <w:sz w:val="16"/>
                <w:szCs w:val="16"/>
              </w:rPr>
            </w:pPr>
            <w:r>
              <w:rPr>
                <w:rStyle w:val="documentright-box"/>
                <w:rFonts w:ascii="Open Sans" w:eastAsia="Open Sans" w:hAnsi="Open Sans" w:cs="Open Sans"/>
                <w:color w:val="404040"/>
                <w:sz w:val="16"/>
                <w:szCs w:val="16"/>
              </w:rPr>
              <w:t>React, Next.js, Angular, Node.js, Express.js, Flutter, Spring Boot, Socket.IO, Tailwind CSS, Zod, and ASP.NET</w:t>
            </w:r>
            <w:r w:rsidR="00B46BA8">
              <w:rPr>
                <w:rStyle w:val="documentright-box"/>
                <w:rFonts w:ascii="Open Sans" w:eastAsia="Open Sans" w:hAnsi="Open Sans" w:cs="Open Sans"/>
                <w:color w:val="404040"/>
                <w:sz w:val="16"/>
                <w:szCs w:val="16"/>
                <w:rtl/>
              </w:rPr>
              <w:br/>
            </w:r>
          </w:p>
          <w:p w14:paraId="7FB537E3" w14:textId="77777777" w:rsidR="00A131E1" w:rsidRDefault="00000000">
            <w:pPr>
              <w:pStyle w:val="p"/>
              <w:rPr>
                <w:rStyle w:val="documentright-box"/>
                <w:rFonts w:ascii="Open Sans" w:eastAsia="Open Sans" w:hAnsi="Open Sans" w:cs="Open Sans"/>
                <w:color w:val="404040"/>
                <w:sz w:val="16"/>
                <w:szCs w:val="16"/>
              </w:rPr>
            </w:pPr>
            <w:r>
              <w:rPr>
                <w:rStyle w:val="Strong1"/>
                <w:rFonts w:ascii="Open Sans" w:eastAsia="Open Sans" w:hAnsi="Open Sans" w:cs="Open Sans"/>
                <w:b/>
                <w:bCs/>
                <w:color w:val="404040"/>
                <w:sz w:val="16"/>
                <w:szCs w:val="16"/>
              </w:rPr>
              <w:t>Databases</w:t>
            </w:r>
            <w:r>
              <w:rPr>
                <w:rStyle w:val="Strong1"/>
                <w:rFonts w:ascii="Open Sans" w:eastAsia="Open Sans" w:hAnsi="Open Sans" w:cs="Open Sans"/>
                <w:b/>
                <w:bCs/>
                <w:color w:val="404040"/>
                <w:sz w:val="16"/>
                <w:szCs w:val="16"/>
              </w:rPr>
              <w:br/>
            </w:r>
            <w:r>
              <w:rPr>
                <w:rStyle w:val="documentright-box"/>
                <w:rFonts w:ascii="Open Sans" w:eastAsia="Open Sans" w:hAnsi="Open Sans" w:cs="Open Sans"/>
                <w:color w:val="404040"/>
                <w:sz w:val="16"/>
                <w:szCs w:val="16"/>
              </w:rPr>
              <w:t>Oracle, MySQL, MongoDB, PostgreSQL, and Firebase</w:t>
            </w:r>
            <w:r>
              <w:rPr>
                <w:rStyle w:val="documentright-box"/>
                <w:rFonts w:ascii="Open Sans" w:eastAsia="Open Sans" w:hAnsi="Open Sans" w:cs="Open Sans"/>
                <w:color w:val="404040"/>
                <w:sz w:val="16"/>
                <w:szCs w:val="16"/>
              </w:rPr>
              <w:br/>
            </w:r>
            <w:r>
              <w:rPr>
                <w:rStyle w:val="documentright-box"/>
                <w:rFonts w:ascii="Open Sans" w:eastAsia="Open Sans" w:hAnsi="Open Sans" w:cs="Open Sans"/>
                <w:color w:val="404040"/>
                <w:sz w:val="16"/>
                <w:szCs w:val="16"/>
              </w:rPr>
              <w:br/>
            </w:r>
            <w:r>
              <w:rPr>
                <w:rStyle w:val="Strong1"/>
                <w:rFonts w:ascii="Open Sans" w:eastAsia="Open Sans" w:hAnsi="Open Sans" w:cs="Open Sans"/>
                <w:b/>
                <w:bCs/>
                <w:color w:val="404040"/>
                <w:sz w:val="16"/>
                <w:szCs w:val="16"/>
              </w:rPr>
              <w:t>Tools &amp; Platforms</w:t>
            </w:r>
          </w:p>
          <w:p w14:paraId="662DFA45" w14:textId="77777777" w:rsidR="00A131E1" w:rsidRDefault="00000000">
            <w:pPr>
              <w:pStyle w:val="p"/>
              <w:rPr>
                <w:rStyle w:val="documentright-box"/>
                <w:rFonts w:ascii="Open Sans" w:eastAsia="Open Sans" w:hAnsi="Open Sans" w:cs="Open Sans"/>
                <w:color w:val="404040"/>
                <w:sz w:val="16"/>
                <w:szCs w:val="16"/>
              </w:rPr>
            </w:pPr>
            <w:r>
              <w:rPr>
                <w:rStyle w:val="documentright-box"/>
                <w:rFonts w:ascii="Open Sans" w:eastAsia="Open Sans" w:hAnsi="Open Sans" w:cs="Open Sans"/>
                <w:color w:val="404040"/>
                <w:sz w:val="16"/>
                <w:szCs w:val="16"/>
              </w:rPr>
              <w:t>Git, REST API Design, Swagger/OpenAPI, Appwrite, and Google Gemini API</w:t>
            </w:r>
          </w:p>
          <w:tbl>
            <w:tblPr>
              <w:tblStyle w:val="documentheadingTable"/>
              <w:tblW w:w="5000" w:type="pct"/>
              <w:tblCellSpacing w:w="0" w:type="dxa"/>
              <w:tblLayout w:type="fixed"/>
              <w:tblCellMar>
                <w:left w:w="0" w:type="dxa"/>
                <w:right w:w="0" w:type="dxa"/>
              </w:tblCellMar>
              <w:tblLook w:val="05E0" w:firstRow="1" w:lastRow="1" w:firstColumn="1" w:lastColumn="1" w:noHBand="0" w:noVBand="1"/>
            </w:tblPr>
            <w:tblGrid>
              <w:gridCol w:w="3572"/>
            </w:tblGrid>
            <w:tr w:rsidR="00A131E1" w14:paraId="197DA0E2" w14:textId="77777777">
              <w:trPr>
                <w:tblCellSpacing w:w="0" w:type="dxa"/>
              </w:trPr>
              <w:tc>
                <w:tcPr>
                  <w:tcW w:w="360" w:type="dxa"/>
                  <w:tcMar>
                    <w:top w:w="480" w:type="dxa"/>
                    <w:left w:w="0" w:type="dxa"/>
                    <w:bottom w:w="160" w:type="dxa"/>
                    <w:right w:w="0" w:type="dxa"/>
                  </w:tcMar>
                  <w:vAlign w:val="bottom"/>
                  <w:hideMark/>
                </w:tcPr>
                <w:p w14:paraId="0CE71E2F" w14:textId="22472D6F" w:rsidR="00A131E1" w:rsidRDefault="00AB03E8">
                  <w:pPr>
                    <w:rPr>
                      <w:rStyle w:val="documentright-box"/>
                      <w:rFonts w:ascii="Open Sans" w:eastAsia="Open Sans" w:hAnsi="Open Sans" w:cs="Open Sans"/>
                      <w:color w:val="404040"/>
                      <w:sz w:val="16"/>
                      <w:szCs w:val="16"/>
                    </w:rPr>
                  </w:pPr>
                  <w:r>
                    <w:rPr>
                      <w:noProof/>
                    </w:rPr>
                    <mc:AlternateContent>
                      <mc:Choice Requires="wps">
                        <w:drawing>
                          <wp:anchor distT="0" distB="0" distL="114300" distR="114300" simplePos="0" relativeHeight="251659264" behindDoc="0" locked="0" layoutInCell="1" allowOverlap="1" wp14:anchorId="7F8C0060" wp14:editId="06EF3815">
                            <wp:simplePos x="0" y="0"/>
                            <wp:positionH relativeFrom="column">
                              <wp:posOffset>-317500</wp:posOffset>
                            </wp:positionH>
                            <wp:positionV relativeFrom="paragraph">
                              <wp:posOffset>88900</wp:posOffset>
                            </wp:positionV>
                            <wp:extent cx="63500" cy="63500"/>
                            <wp:effectExtent l="6350" t="6985" r="6350" b="5715"/>
                            <wp:wrapNone/>
                            <wp:docPr id="1412424582"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 cy="63500"/>
                                    </a:xfrm>
                                    <a:prstGeom prst="ellipse">
                                      <a:avLst/>
                                    </a:prstGeom>
                                    <a:solidFill>
                                      <a:srgbClr val="144181"/>
                                    </a:solidFill>
                                    <a:ln w="9525">
                                      <a:solidFill>
                                        <a:srgbClr val="144181"/>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3659ED" id="Oval 3" o:spid="_x0000_s1026" style="position:absolute;margin-left:-25pt;margin-top:7pt;width:5pt;height: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" fillcolor="#144181" strokecolor="#144181"/>
                        </w:pict>
                      </mc:Fallback>
                    </mc:AlternateContent>
                  </w:r>
                  <w:r w:rsidR="00000000">
                    <w:rPr>
                      <w:rStyle w:val="documentparentContainerright-boxsectionheadingsectionTitle"/>
                      <w:rFonts w:ascii="Montserrat" w:eastAsia="Montserrat" w:hAnsi="Montserrat" w:cs="Montserrat"/>
                      <w:b/>
                      <w:bCs/>
                      <w:caps/>
                      <w:color w:val="144181"/>
                      <w:spacing w:val="20"/>
                      <w:sz w:val="28"/>
                      <w:szCs w:val="28"/>
                    </w:rPr>
                    <w:t>Education</w:t>
                  </w:r>
                </w:p>
              </w:tc>
            </w:tr>
          </w:tbl>
          <w:p w14:paraId="0391AD3C" w14:textId="77777777" w:rsidR="00A131E1" w:rsidRDefault="00000000">
            <w:pPr>
              <w:pStyle w:val="documentdispBlk"/>
              <w:rPr>
                <w:rStyle w:val="documentrigh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Bachelor of Engineering Science</w:t>
            </w:r>
            <w:r>
              <w:rPr>
                <w:rStyle w:val="span"/>
                <w:rFonts w:ascii="Open Sans" w:eastAsia="Open Sans" w:hAnsi="Open Sans" w:cs="Open Sans"/>
                <w:color w:val="404040"/>
                <w:sz w:val="16"/>
                <w:szCs w:val="16"/>
              </w:rPr>
              <w:t xml:space="preserve"> : Telecommunications Engineering, 05/2017</w:t>
            </w:r>
            <w:r>
              <w:rPr>
                <w:rStyle w:val="documentright-box"/>
                <w:rFonts w:ascii="Open Sans" w:eastAsia="Open Sans" w:hAnsi="Open Sans" w:cs="Open Sans"/>
                <w:color w:val="404040"/>
                <w:sz w:val="16"/>
                <w:szCs w:val="16"/>
              </w:rPr>
              <w:t xml:space="preserve"> </w:t>
            </w:r>
            <w:r>
              <w:rPr>
                <w:rStyle w:val="span"/>
                <w:rFonts w:ascii="Open Sans" w:eastAsia="Open Sans" w:hAnsi="Open Sans" w:cs="Open Sans"/>
                <w:color w:val="404040"/>
                <w:sz w:val="16"/>
                <w:szCs w:val="16"/>
              </w:rPr>
              <w:t xml:space="preserve"> </w:t>
            </w:r>
          </w:p>
          <w:p w14:paraId="06AF93F1" w14:textId="77777777" w:rsidR="00A131E1" w:rsidRDefault="00000000">
            <w:pPr>
              <w:pStyle w:val="documentdispBlk"/>
              <w:rPr>
                <w:rStyle w:val="documentrigh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University of Tripoli</w:t>
            </w:r>
            <w:r>
              <w:rPr>
                <w:rStyle w:val="documentright-box"/>
                <w:rFonts w:ascii="Open Sans" w:eastAsia="Open Sans" w:hAnsi="Open Sans" w:cs="Open Sans"/>
                <w:color w:val="404040"/>
                <w:sz w:val="16"/>
                <w:szCs w:val="16"/>
              </w:rPr>
              <w:t xml:space="preserve"> </w:t>
            </w:r>
            <w:r>
              <w:rPr>
                <w:rStyle w:val="span"/>
                <w:rFonts w:ascii="Open Sans" w:eastAsia="Open Sans" w:hAnsi="Open Sans" w:cs="Open Sans"/>
                <w:color w:val="404040"/>
                <w:sz w:val="16"/>
                <w:szCs w:val="16"/>
              </w:rPr>
              <w:t>- Tripoli -Libya</w:t>
            </w:r>
            <w:r>
              <w:rPr>
                <w:rStyle w:val="documentright-box"/>
                <w:rFonts w:ascii="Open Sans" w:eastAsia="Open Sans" w:hAnsi="Open Sans" w:cs="Open Sans"/>
                <w:color w:val="404040"/>
                <w:sz w:val="16"/>
                <w:szCs w:val="16"/>
              </w:rPr>
              <w:t xml:space="preserve"> </w:t>
            </w:r>
          </w:p>
          <w:p w14:paraId="18CB406C" w14:textId="77777777" w:rsidR="00A131E1" w:rsidRDefault="00000000">
            <w:pPr>
              <w:pStyle w:val="documentdispBlk"/>
              <w:pBdr>
                <w:top w:val="none" w:sz="0" w:space="10" w:color="auto"/>
              </w:pBdr>
              <w:rPr>
                <w:rStyle w:val="documentrigh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Master's degree</w:t>
            </w:r>
            <w:r>
              <w:rPr>
                <w:rStyle w:val="span"/>
                <w:rFonts w:ascii="Open Sans" w:eastAsia="Open Sans" w:hAnsi="Open Sans" w:cs="Open Sans"/>
                <w:color w:val="404040"/>
                <w:sz w:val="16"/>
                <w:szCs w:val="16"/>
              </w:rPr>
              <w:t xml:space="preserve"> : computer engineering, 01/2026</w:t>
            </w:r>
            <w:r>
              <w:rPr>
                <w:rStyle w:val="documentright-box"/>
                <w:rFonts w:ascii="Open Sans" w:eastAsia="Open Sans" w:hAnsi="Open Sans" w:cs="Open Sans"/>
                <w:color w:val="404040"/>
                <w:sz w:val="16"/>
                <w:szCs w:val="16"/>
              </w:rPr>
              <w:t xml:space="preserve"> </w:t>
            </w:r>
            <w:r>
              <w:rPr>
                <w:rStyle w:val="span"/>
                <w:rFonts w:ascii="Open Sans" w:eastAsia="Open Sans" w:hAnsi="Open Sans" w:cs="Open Sans"/>
                <w:color w:val="404040"/>
                <w:sz w:val="16"/>
                <w:szCs w:val="16"/>
              </w:rPr>
              <w:t xml:space="preserve"> </w:t>
            </w:r>
          </w:p>
          <w:p w14:paraId="487327BB" w14:textId="77777777" w:rsidR="00A131E1" w:rsidRDefault="00000000">
            <w:pPr>
              <w:pStyle w:val="documentdispBlk"/>
              <w:rPr>
                <w:rStyle w:val="documentright-box"/>
                <w:rFonts w:ascii="Open Sans" w:eastAsia="Open Sans" w:hAnsi="Open Sans" w:cs="Open Sans"/>
                <w:color w:val="404040"/>
                <w:sz w:val="16"/>
                <w:szCs w:val="16"/>
              </w:rPr>
            </w:pPr>
            <w:r>
              <w:rPr>
                <w:rStyle w:val="documenttxtBold"/>
                <w:rFonts w:ascii="Open Sans" w:eastAsia="Open Sans" w:hAnsi="Open Sans" w:cs="Open Sans"/>
                <w:color w:val="404040"/>
                <w:sz w:val="16"/>
                <w:szCs w:val="16"/>
              </w:rPr>
              <w:t>Wrocław University of Science and Technology</w:t>
            </w:r>
            <w:r>
              <w:rPr>
                <w:rStyle w:val="documentright-box"/>
                <w:rFonts w:ascii="Open Sans" w:eastAsia="Open Sans" w:hAnsi="Open Sans" w:cs="Open Sans"/>
                <w:color w:val="404040"/>
                <w:sz w:val="16"/>
                <w:szCs w:val="16"/>
              </w:rPr>
              <w:t xml:space="preserve"> </w:t>
            </w:r>
            <w:r>
              <w:rPr>
                <w:rStyle w:val="span"/>
                <w:rFonts w:ascii="Open Sans" w:eastAsia="Open Sans" w:hAnsi="Open Sans" w:cs="Open Sans"/>
                <w:color w:val="404040"/>
                <w:sz w:val="16"/>
                <w:szCs w:val="16"/>
              </w:rPr>
              <w:t>- Wrocław, Poland, Poland</w:t>
            </w:r>
          </w:p>
          <w:tbl>
            <w:tblPr>
              <w:tblStyle w:val="documentheadingTable"/>
              <w:tblW w:w="5000" w:type="pct"/>
              <w:tblCellSpacing w:w="0" w:type="dxa"/>
              <w:tblLayout w:type="fixed"/>
              <w:tblCellMar>
                <w:left w:w="0" w:type="dxa"/>
                <w:right w:w="0" w:type="dxa"/>
              </w:tblCellMar>
              <w:tblLook w:val="05E0" w:firstRow="1" w:lastRow="1" w:firstColumn="1" w:lastColumn="1" w:noHBand="0" w:noVBand="1"/>
            </w:tblPr>
            <w:tblGrid>
              <w:gridCol w:w="3572"/>
            </w:tblGrid>
            <w:tr w:rsidR="00A131E1" w14:paraId="0912E273" w14:textId="77777777">
              <w:trPr>
                <w:tblCellSpacing w:w="0" w:type="dxa"/>
              </w:trPr>
              <w:tc>
                <w:tcPr>
                  <w:tcW w:w="360" w:type="dxa"/>
                  <w:tcMar>
                    <w:top w:w="480" w:type="dxa"/>
                    <w:left w:w="0" w:type="dxa"/>
                    <w:bottom w:w="160" w:type="dxa"/>
                    <w:right w:w="0" w:type="dxa"/>
                  </w:tcMar>
                  <w:vAlign w:val="bottom"/>
                  <w:hideMark/>
                </w:tcPr>
                <w:p w14:paraId="04C80921" w14:textId="6D09FC5C" w:rsidR="00A131E1" w:rsidRDefault="00AB03E8">
                  <w:pPr>
                    <w:rPr>
                      <w:rStyle w:val="documentright-box"/>
                      <w:rFonts w:ascii="Open Sans" w:eastAsia="Open Sans" w:hAnsi="Open Sans" w:cs="Open Sans"/>
                      <w:color w:val="404040"/>
                      <w:sz w:val="16"/>
                      <w:szCs w:val="16"/>
                    </w:rPr>
                  </w:pPr>
                  <w:r>
                    <w:rPr>
                      <w:noProof/>
                    </w:rPr>
                    <mc:AlternateContent>
                      <mc:Choice Requires="wps">
                        <w:drawing>
                          <wp:anchor distT="0" distB="0" distL="114300" distR="114300" simplePos="0" relativeHeight="251660288" behindDoc="0" locked="0" layoutInCell="1" allowOverlap="1" wp14:anchorId="38F74F86" wp14:editId="63DB3EED">
                            <wp:simplePos x="0" y="0"/>
                            <wp:positionH relativeFrom="column">
                              <wp:posOffset>-317500</wp:posOffset>
                            </wp:positionH>
                            <wp:positionV relativeFrom="paragraph">
                              <wp:posOffset>88900</wp:posOffset>
                            </wp:positionV>
                            <wp:extent cx="63500" cy="63500"/>
                            <wp:effectExtent l="6350" t="13970" r="6350" b="8255"/>
                            <wp:wrapNone/>
                            <wp:docPr id="929348986"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 cy="63500"/>
                                    </a:xfrm>
                                    <a:prstGeom prst="ellipse">
                                      <a:avLst/>
                                    </a:prstGeom>
                                    <a:solidFill>
                                      <a:srgbClr val="144181"/>
                                    </a:solidFill>
                                    <a:ln w="9525">
                                      <a:solidFill>
                                        <a:srgbClr val="144181"/>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5BE8C8" id="Oval 4" o:spid="_x0000_s1026" style="position:absolute;margin-left:-25pt;margin-top:7pt;width:5pt;height: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" fillcolor="#144181" strokecolor="#144181"/>
                        </w:pict>
                      </mc:Fallback>
                    </mc:AlternateContent>
                  </w:r>
                  <w:r w:rsidR="00000000">
                    <w:rPr>
                      <w:rStyle w:val="documentparentContainerright-boxsectionheadingsectionTitle"/>
                      <w:rFonts w:ascii="Montserrat" w:eastAsia="Montserrat" w:hAnsi="Montserrat" w:cs="Montserrat"/>
                      <w:b/>
                      <w:bCs/>
                      <w:caps/>
                      <w:color w:val="144181"/>
                      <w:spacing w:val="20"/>
                      <w:sz w:val="28"/>
                      <w:szCs w:val="28"/>
                    </w:rPr>
                    <w:t>Selected Projects</w:t>
                  </w:r>
                </w:p>
              </w:tc>
            </w:tr>
          </w:tbl>
          <w:p w14:paraId="348616BE" w14:textId="77777777" w:rsidR="00A131E1" w:rsidRDefault="00000000">
            <w:pPr>
              <w:pStyle w:val="p"/>
              <w:rPr>
                <w:rStyle w:val="documentright-box"/>
                <w:rFonts w:ascii="Open Sans" w:eastAsia="Open Sans" w:hAnsi="Open Sans" w:cs="Open Sans"/>
                <w:color w:val="404040"/>
                <w:sz w:val="16"/>
                <w:szCs w:val="16"/>
              </w:rPr>
            </w:pPr>
            <w:r>
              <w:rPr>
                <w:rStyle w:val="Strong1"/>
                <w:rFonts w:ascii="Open Sans" w:eastAsia="Open Sans" w:hAnsi="Open Sans" w:cs="Open Sans"/>
                <w:b/>
                <w:bCs/>
                <w:color w:val="404040"/>
                <w:sz w:val="16"/>
                <w:szCs w:val="16"/>
              </w:rPr>
              <w:t>MobiMal—Mobile Banking App (1M+ users, 4.6★)</w:t>
            </w:r>
          </w:p>
          <w:p w14:paraId="17233D02" w14:textId="77777777" w:rsidR="00A131E1" w:rsidRDefault="00000000">
            <w:pPr>
              <w:pStyle w:val="p"/>
              <w:rPr>
                <w:rStyle w:val="documentright-box"/>
                <w:rFonts w:ascii="Open Sans" w:eastAsia="Open Sans" w:hAnsi="Open Sans" w:cs="Open Sans"/>
                <w:color w:val="404040"/>
                <w:sz w:val="16"/>
                <w:szCs w:val="16"/>
              </w:rPr>
            </w:pPr>
            <w:r>
              <w:rPr>
                <w:rStyle w:val="documentright-box"/>
                <w:rFonts w:ascii="Open Sans" w:eastAsia="Open Sans" w:hAnsi="Open Sans" w:cs="Open Sans"/>
                <w:color w:val="404040"/>
                <w:sz w:val="16"/>
                <w:szCs w:val="16"/>
              </w:rPr>
              <w:t>Secure banking app for NCB with transfers, cards, wallets, telecom payments, and account management.</w:t>
            </w:r>
          </w:p>
          <w:p w14:paraId="3DE8423B" w14:textId="77777777" w:rsidR="00A131E1" w:rsidRDefault="00000000">
            <w:pPr>
              <w:pStyle w:val="p"/>
              <w:rPr>
                <w:rStyle w:val="documentright-box"/>
                <w:rFonts w:ascii="Open Sans" w:eastAsia="Open Sans" w:hAnsi="Open Sans" w:cs="Open Sans"/>
                <w:color w:val="404040"/>
                <w:sz w:val="16"/>
                <w:szCs w:val="16"/>
              </w:rPr>
            </w:pPr>
            <w:r>
              <w:rPr>
                <w:rStyle w:val="Strong1"/>
                <w:rFonts w:ascii="Open Sans" w:eastAsia="Open Sans" w:hAnsi="Open Sans" w:cs="Open Sans"/>
                <w:b/>
                <w:bCs/>
                <w:i/>
                <w:iCs/>
                <w:color w:val="404040"/>
                <w:sz w:val="16"/>
                <w:szCs w:val="16"/>
              </w:rPr>
              <w:t>Tech:</w:t>
            </w:r>
            <w:r>
              <w:rPr>
                <w:rStyle w:val="Strong1"/>
                <w:rFonts w:ascii="Open Sans" w:eastAsia="Open Sans" w:hAnsi="Open Sans" w:cs="Open Sans"/>
                <w:b/>
                <w:bCs/>
                <w:color w:val="404040"/>
                <w:sz w:val="16"/>
                <w:szCs w:val="16"/>
              </w:rPr>
              <w:t xml:space="preserve"> </w:t>
            </w:r>
            <w:r>
              <w:rPr>
                <w:rStyle w:val="documentright-box"/>
                <w:rFonts w:ascii="Open Sans" w:eastAsia="Open Sans" w:hAnsi="Open Sans" w:cs="Open Sans"/>
                <w:color w:val="404040"/>
                <w:sz w:val="16"/>
                <w:szCs w:val="16"/>
              </w:rPr>
              <w:t>Flutter, REST APIs, Firebase, BLoC, Fluro.</w:t>
            </w:r>
          </w:p>
          <w:p w14:paraId="1241965F" w14:textId="77777777" w:rsidR="00A131E1" w:rsidRDefault="00000000">
            <w:pPr>
              <w:pStyle w:val="p"/>
              <w:rPr>
                <w:rStyle w:val="documentright-box"/>
                <w:rFonts w:ascii="Open Sans" w:eastAsia="Open Sans" w:hAnsi="Open Sans" w:cs="Open Sans"/>
                <w:color w:val="404040"/>
                <w:sz w:val="16"/>
                <w:szCs w:val="16"/>
              </w:rPr>
            </w:pPr>
            <w:r>
              <w:rPr>
                <w:rStyle w:val="documentright-box"/>
                <w:rFonts w:ascii="Open Sans" w:eastAsia="Open Sans" w:hAnsi="Open Sans" w:cs="Open Sans"/>
                <w:color w:val="404040"/>
                <w:sz w:val="16"/>
                <w:szCs w:val="16"/>
              </w:rPr>
              <w:t>      </w:t>
            </w:r>
          </w:p>
          <w:p w14:paraId="7932722E" w14:textId="77777777" w:rsidR="00A131E1" w:rsidRDefault="00000000">
            <w:pPr>
              <w:pStyle w:val="p"/>
              <w:rPr>
                <w:rStyle w:val="documentright-box"/>
                <w:rFonts w:ascii="Open Sans" w:eastAsia="Open Sans" w:hAnsi="Open Sans" w:cs="Open Sans"/>
                <w:color w:val="404040"/>
                <w:sz w:val="16"/>
                <w:szCs w:val="16"/>
              </w:rPr>
            </w:pPr>
            <w:r>
              <w:rPr>
                <w:rStyle w:val="Strong1"/>
                <w:rFonts w:ascii="Open Sans" w:eastAsia="Open Sans" w:hAnsi="Open Sans" w:cs="Open Sans"/>
                <w:b/>
                <w:bCs/>
                <w:color w:val="404040"/>
                <w:sz w:val="16"/>
                <w:szCs w:val="16"/>
              </w:rPr>
              <w:t>UniBot—AI Chatbot Platform</w:t>
            </w:r>
          </w:p>
          <w:p w14:paraId="1F534D58" w14:textId="77777777" w:rsidR="00A131E1" w:rsidRDefault="00000000">
            <w:pPr>
              <w:pStyle w:val="p"/>
              <w:rPr>
                <w:rStyle w:val="documentright-box"/>
                <w:rFonts w:ascii="Open Sans" w:eastAsia="Open Sans" w:hAnsi="Open Sans" w:cs="Open Sans"/>
                <w:color w:val="404040"/>
                <w:sz w:val="16"/>
                <w:szCs w:val="16"/>
              </w:rPr>
            </w:pPr>
            <w:r>
              <w:rPr>
                <w:rStyle w:val="documentright-box"/>
                <w:rFonts w:ascii="Open Sans" w:eastAsia="Open Sans" w:hAnsi="Open Sans" w:cs="Open Sans"/>
                <w:color w:val="404040"/>
                <w:sz w:val="16"/>
                <w:szCs w:val="16"/>
              </w:rPr>
              <w:t>Full-stack chatbot with real-time messaging, prompt management, and multilingual support for universities.</w:t>
            </w:r>
          </w:p>
          <w:p w14:paraId="59CADB8B" w14:textId="77777777" w:rsidR="00A131E1" w:rsidRDefault="00000000">
            <w:pPr>
              <w:pStyle w:val="p"/>
              <w:rPr>
                <w:rStyle w:val="documentright-box"/>
                <w:rFonts w:ascii="Open Sans" w:eastAsia="Open Sans" w:hAnsi="Open Sans" w:cs="Open Sans"/>
                <w:color w:val="404040"/>
                <w:sz w:val="16"/>
                <w:szCs w:val="16"/>
              </w:rPr>
            </w:pPr>
            <w:r>
              <w:rPr>
                <w:rStyle w:val="Strong1"/>
                <w:rFonts w:ascii="Open Sans" w:eastAsia="Open Sans" w:hAnsi="Open Sans" w:cs="Open Sans"/>
                <w:b/>
                <w:bCs/>
                <w:i/>
                <w:iCs/>
                <w:color w:val="404040"/>
                <w:sz w:val="16"/>
                <w:szCs w:val="16"/>
              </w:rPr>
              <w:t>Tech:</w:t>
            </w:r>
            <w:r>
              <w:rPr>
                <w:rStyle w:val="documentright-box"/>
                <w:rFonts w:ascii="Open Sans" w:eastAsia="Open Sans" w:hAnsi="Open Sans" w:cs="Open Sans"/>
                <w:color w:val="404040"/>
                <w:sz w:val="16"/>
                <w:szCs w:val="16"/>
              </w:rPr>
              <w:t xml:space="preserve"> Next.js, Node.js, Socket.IO, MongoDB (Typegoose), JWT, Tailwind, Gemini API.</w:t>
            </w:r>
          </w:p>
          <w:p w14:paraId="565554A3" w14:textId="77777777" w:rsidR="00A131E1" w:rsidRDefault="00000000">
            <w:pPr>
              <w:pStyle w:val="p"/>
              <w:rPr>
                <w:rStyle w:val="documentright-box"/>
                <w:rFonts w:ascii="Open Sans" w:eastAsia="Open Sans" w:hAnsi="Open Sans" w:cs="Open Sans"/>
                <w:color w:val="404040"/>
                <w:sz w:val="16"/>
                <w:szCs w:val="16"/>
              </w:rPr>
            </w:pPr>
            <w:r>
              <w:rPr>
                <w:rStyle w:val="documentright-box"/>
                <w:rFonts w:ascii="Open Sans" w:eastAsia="Open Sans" w:hAnsi="Open Sans" w:cs="Open Sans"/>
                <w:color w:val="404040"/>
                <w:sz w:val="16"/>
                <w:szCs w:val="16"/>
              </w:rPr>
              <w:t>     </w:t>
            </w:r>
          </w:p>
          <w:p w14:paraId="229CD5B2" w14:textId="77777777" w:rsidR="00A131E1" w:rsidRDefault="00000000">
            <w:pPr>
              <w:pStyle w:val="p"/>
              <w:rPr>
                <w:rStyle w:val="documentright-box"/>
                <w:rFonts w:ascii="Open Sans" w:eastAsia="Open Sans" w:hAnsi="Open Sans" w:cs="Open Sans"/>
                <w:color w:val="404040"/>
                <w:sz w:val="16"/>
                <w:szCs w:val="16"/>
              </w:rPr>
            </w:pPr>
            <w:r>
              <w:rPr>
                <w:rStyle w:val="Strong1"/>
                <w:rFonts w:ascii="Open Sans" w:eastAsia="Open Sans" w:hAnsi="Open Sans" w:cs="Open Sans"/>
                <w:b/>
                <w:bCs/>
                <w:color w:val="404040"/>
                <w:sz w:val="16"/>
                <w:szCs w:val="16"/>
              </w:rPr>
              <w:t>FoodApp—Sushi Bar Ordering System</w:t>
            </w:r>
          </w:p>
          <w:p w14:paraId="75BED764" w14:textId="77777777" w:rsidR="00A131E1" w:rsidRDefault="00000000">
            <w:pPr>
              <w:pStyle w:val="p"/>
              <w:rPr>
                <w:rStyle w:val="documentright-box"/>
                <w:rFonts w:ascii="Open Sans" w:eastAsia="Open Sans" w:hAnsi="Open Sans" w:cs="Open Sans"/>
                <w:color w:val="404040"/>
                <w:sz w:val="16"/>
                <w:szCs w:val="16"/>
              </w:rPr>
            </w:pPr>
            <w:r>
              <w:rPr>
                <w:rStyle w:val="documentright-box"/>
                <w:rFonts w:ascii="Open Sans" w:eastAsia="Open Sans" w:hAnsi="Open Sans" w:cs="Open Sans"/>
                <w:color w:val="404040"/>
                <w:sz w:val="16"/>
                <w:szCs w:val="16"/>
              </w:rPr>
              <w:t>Angular + Spring Boot web platform for ordering, table reservations, payments, and admin dashboards.</w:t>
            </w:r>
          </w:p>
          <w:p w14:paraId="355A0D57" w14:textId="77777777" w:rsidR="00A131E1" w:rsidRDefault="00000000">
            <w:pPr>
              <w:pStyle w:val="p"/>
              <w:rPr>
                <w:rStyle w:val="documentright-box"/>
                <w:rFonts w:ascii="Open Sans" w:eastAsia="Open Sans" w:hAnsi="Open Sans" w:cs="Open Sans"/>
                <w:color w:val="404040"/>
                <w:sz w:val="16"/>
                <w:szCs w:val="16"/>
              </w:rPr>
            </w:pPr>
            <w:r>
              <w:rPr>
                <w:rStyle w:val="Strong1"/>
                <w:rFonts w:ascii="Open Sans" w:eastAsia="Open Sans" w:hAnsi="Open Sans" w:cs="Open Sans"/>
                <w:b/>
                <w:bCs/>
                <w:i/>
                <w:iCs/>
                <w:color w:val="404040"/>
                <w:sz w:val="16"/>
                <w:szCs w:val="16"/>
              </w:rPr>
              <w:t>Tech:</w:t>
            </w:r>
            <w:r>
              <w:rPr>
                <w:rStyle w:val="documentright-box"/>
                <w:rFonts w:ascii="Open Sans" w:eastAsia="Open Sans" w:hAnsi="Open Sans" w:cs="Open Sans"/>
                <w:color w:val="404040"/>
                <w:sz w:val="16"/>
                <w:szCs w:val="16"/>
              </w:rPr>
              <w:t xml:space="preserve"> Angular 17, NgRx, Stripe, Spring Boot, H2, Swagger, and Appwrite.</w:t>
            </w:r>
          </w:p>
          <w:tbl>
            <w:tblPr>
              <w:tblStyle w:val="documentheadingTable"/>
              <w:tblW w:w="5000" w:type="pct"/>
              <w:tblCellSpacing w:w="0" w:type="dxa"/>
              <w:tblLayout w:type="fixed"/>
              <w:tblCellMar>
                <w:left w:w="0" w:type="dxa"/>
                <w:right w:w="0" w:type="dxa"/>
              </w:tblCellMar>
              <w:tblLook w:val="05E0" w:firstRow="1" w:lastRow="1" w:firstColumn="1" w:lastColumn="1" w:noHBand="0" w:noVBand="1"/>
            </w:tblPr>
            <w:tblGrid>
              <w:gridCol w:w="3572"/>
            </w:tblGrid>
            <w:tr w:rsidR="00A131E1" w14:paraId="5E030D65" w14:textId="77777777">
              <w:trPr>
                <w:tblCellSpacing w:w="0" w:type="dxa"/>
              </w:trPr>
              <w:tc>
                <w:tcPr>
                  <w:tcW w:w="360" w:type="dxa"/>
                  <w:tcMar>
                    <w:top w:w="480" w:type="dxa"/>
                    <w:left w:w="0" w:type="dxa"/>
                    <w:bottom w:w="160" w:type="dxa"/>
                    <w:right w:w="0" w:type="dxa"/>
                  </w:tcMar>
                  <w:vAlign w:val="bottom"/>
                  <w:hideMark/>
                </w:tcPr>
                <w:p w14:paraId="5ABE9FBD" w14:textId="0D4009B7" w:rsidR="00A131E1" w:rsidRDefault="00AB03E8">
                  <w:pPr>
                    <w:rPr>
                      <w:rStyle w:val="documentright-box"/>
                      <w:rFonts w:ascii="Open Sans" w:eastAsia="Open Sans" w:hAnsi="Open Sans" w:cs="Open Sans"/>
                      <w:color w:val="404040"/>
                      <w:sz w:val="16"/>
                      <w:szCs w:val="16"/>
                    </w:rPr>
                  </w:pPr>
                  <w:r>
                    <w:rPr>
                      <w:noProof/>
                    </w:rPr>
                    <w:lastRenderedPageBreak/>
                    <mc:AlternateContent>
                      <mc:Choice Requires="wps">
                        <w:drawing>
                          <wp:anchor distT="0" distB="0" distL="114300" distR="114300" simplePos="0" relativeHeight="251661312" behindDoc="0" locked="0" layoutInCell="1" allowOverlap="1" wp14:anchorId="02B289D8" wp14:editId="0C9362C0">
                            <wp:simplePos x="0" y="0"/>
                            <wp:positionH relativeFrom="column">
                              <wp:posOffset>-317500</wp:posOffset>
                            </wp:positionH>
                            <wp:positionV relativeFrom="paragraph">
                              <wp:posOffset>88900</wp:posOffset>
                            </wp:positionV>
                            <wp:extent cx="63500" cy="63500"/>
                            <wp:effectExtent l="6350" t="9525" r="6350" b="12700"/>
                            <wp:wrapNone/>
                            <wp:docPr id="1161454537"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 cy="63500"/>
                                    </a:xfrm>
                                    <a:prstGeom prst="ellipse">
                                      <a:avLst/>
                                    </a:prstGeom>
                                    <a:solidFill>
                                      <a:srgbClr val="144181"/>
                                    </a:solidFill>
                                    <a:ln w="9525">
                                      <a:solidFill>
                                        <a:srgbClr val="144181"/>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B3A6C9" id="Oval 5" o:spid="_x0000_s1026" style="position:absolute;margin-left:-25pt;margin-top:7pt;width:5pt;height: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" fillcolor="#144181" strokecolor="#144181"/>
                        </w:pict>
                      </mc:Fallback>
                    </mc:AlternateContent>
                  </w:r>
                  <w:r w:rsidR="00000000">
                    <w:rPr>
                      <w:rStyle w:val="documentparentContainerright-boxsectionheadingsectionTitle"/>
                      <w:rFonts w:ascii="Montserrat" w:eastAsia="Montserrat" w:hAnsi="Montserrat" w:cs="Montserrat"/>
                      <w:b/>
                      <w:bCs/>
                      <w:caps/>
                      <w:color w:val="144181"/>
                      <w:spacing w:val="20"/>
                      <w:sz w:val="28"/>
                      <w:szCs w:val="28"/>
                    </w:rPr>
                    <w:t>Interests</w:t>
                  </w:r>
                </w:p>
              </w:tc>
            </w:tr>
          </w:tbl>
          <w:p w14:paraId="3625BF92" w14:textId="77777777" w:rsidR="00A131E1" w:rsidRDefault="00000000">
            <w:pPr>
              <w:pStyle w:val="p"/>
              <w:rPr>
                <w:rStyle w:val="documentright-box"/>
                <w:rFonts w:ascii="Open Sans" w:eastAsia="Open Sans" w:hAnsi="Open Sans" w:cs="Open Sans"/>
                <w:color w:val="404040"/>
                <w:sz w:val="16"/>
                <w:szCs w:val="16"/>
              </w:rPr>
            </w:pPr>
            <w:r>
              <w:rPr>
                <w:rStyle w:val="documentright-box"/>
                <w:rFonts w:ascii="Open Sans" w:eastAsia="Open Sans" w:hAnsi="Open Sans" w:cs="Open Sans"/>
                <w:color w:val="404040"/>
                <w:sz w:val="16"/>
                <w:szCs w:val="16"/>
              </w:rPr>
              <w:t>Web accessibility, rock climbing, snowboarding, scuba diving, science fiction &amp; fantasy novels, The Legend of Zelda: Breath of the Wild &amp; Tears of the Kingdom</w:t>
            </w:r>
          </w:p>
        </w:tc>
      </w:tr>
    </w:tbl>
    <w:p w14:paraId="01C8EA02" w14:textId="77777777" w:rsidR="00A131E1" w:rsidRDefault="00A131E1">
      <w:pPr>
        <w:rPr>
          <w:rFonts w:ascii="Open Sans" w:eastAsia="Open Sans" w:hAnsi="Open Sans" w:cs="Open Sans"/>
          <w:color w:val="404040"/>
          <w:sz w:val="16"/>
          <w:szCs w:val="16"/>
        </w:rPr>
      </w:pPr>
    </w:p>
    <w:p w14:paraId="5E186BE3" w14:textId="77777777" w:rsidR="00B46BA8" w:rsidRDefault="00000000" w:rsidP="00B46BA8">
      <w:pPr>
        <w:rPr>
          <w:color w:val="FFFFFF"/>
          <w:sz w:val="2"/>
          <w:rtl/>
        </w:rPr>
      </w:pPr>
      <w:r>
        <w:rPr>
          <w:color w:val="FFFFFF"/>
          <w:sz w:val="2"/>
        </w:rPr>
        <w:t>#HRJ#693200ed-e3ce-44c9-b6b4-36b81b259c22#</w:t>
      </w:r>
    </w:p>
    <w:p w14:paraId="321DB2E2" w14:textId="77777777" w:rsidR="00B46BA8" w:rsidRDefault="00B46BA8" w:rsidP="00B46BA8">
      <w:pPr>
        <w:rPr>
          <w:color w:val="FFFFFF"/>
          <w:sz w:val="2"/>
          <w:rtl/>
        </w:rPr>
      </w:pPr>
    </w:p>
    <w:p w14:paraId="7A6AD61F" w14:textId="77777777" w:rsidR="00B46BA8" w:rsidRDefault="00B46BA8" w:rsidP="00B46BA8">
      <w:pPr>
        <w:rPr>
          <w:color w:val="FFFFFF"/>
          <w:sz w:val="2"/>
          <w:rtl/>
        </w:rPr>
      </w:pPr>
    </w:p>
    <w:p w14:paraId="35B4EBB0" w14:textId="77777777" w:rsidR="00B46BA8" w:rsidRDefault="00B46BA8" w:rsidP="00B46BA8">
      <w:pPr>
        <w:rPr>
          <w:color w:val="FFFFFF"/>
          <w:sz w:val="2"/>
          <w:rtl/>
        </w:rPr>
      </w:pPr>
    </w:p>
    <w:p w14:paraId="59E23931" w14:textId="77777777" w:rsidR="00B46BA8" w:rsidRDefault="00B46BA8" w:rsidP="00B46BA8">
      <w:pPr>
        <w:rPr>
          <w:color w:val="FFFFFF"/>
          <w:sz w:val="2"/>
          <w:rtl/>
        </w:rPr>
      </w:pPr>
    </w:p>
    <w:p w14:paraId="0FFBE1AA" w14:textId="77777777" w:rsidR="00B46BA8" w:rsidRDefault="00B46BA8" w:rsidP="00B46BA8">
      <w:pPr>
        <w:rPr>
          <w:color w:val="FFFFFF"/>
          <w:sz w:val="2"/>
          <w:rtl/>
        </w:rPr>
      </w:pPr>
    </w:p>
    <w:p w14:paraId="05B07862" w14:textId="77777777" w:rsidR="00B46BA8" w:rsidRDefault="00B46BA8" w:rsidP="00B46BA8">
      <w:pPr>
        <w:rPr>
          <w:color w:val="FFFFFF"/>
          <w:sz w:val="2"/>
          <w:rtl/>
        </w:rPr>
      </w:pPr>
    </w:p>
    <w:p w14:paraId="4DB5761C" w14:textId="77777777" w:rsidR="00B46BA8" w:rsidRDefault="00B46BA8" w:rsidP="00B46BA8">
      <w:pPr>
        <w:rPr>
          <w:color w:val="FFFFFF"/>
          <w:sz w:val="2"/>
          <w:rtl/>
        </w:rPr>
      </w:pPr>
    </w:p>
    <w:p w14:paraId="7C9B9266" w14:textId="77777777" w:rsidR="00B46BA8" w:rsidRDefault="00B46BA8" w:rsidP="00B46BA8">
      <w:pPr>
        <w:rPr>
          <w:color w:val="FFFFFF"/>
          <w:sz w:val="2"/>
          <w:rtl/>
        </w:rPr>
      </w:pPr>
    </w:p>
    <w:p w14:paraId="4428F37C" w14:textId="77777777" w:rsidR="00B46BA8" w:rsidRDefault="00B46BA8" w:rsidP="00B46BA8">
      <w:pPr>
        <w:rPr>
          <w:color w:val="FFFFFF"/>
          <w:sz w:val="2"/>
          <w:rtl/>
        </w:rPr>
      </w:pPr>
    </w:p>
    <w:p w14:paraId="2CEE91F7" w14:textId="77777777" w:rsidR="00B46BA8" w:rsidRDefault="00B46BA8" w:rsidP="00B46BA8">
      <w:pPr>
        <w:rPr>
          <w:color w:val="FFFFFF"/>
          <w:sz w:val="2"/>
          <w:rtl/>
        </w:rPr>
      </w:pPr>
    </w:p>
    <w:p w14:paraId="78AA68E2" w14:textId="77777777" w:rsidR="00B46BA8" w:rsidRDefault="00B46BA8" w:rsidP="00B46BA8">
      <w:pPr>
        <w:rPr>
          <w:color w:val="FFFFFF"/>
          <w:sz w:val="2"/>
          <w:rtl/>
        </w:rPr>
      </w:pPr>
    </w:p>
    <w:p w14:paraId="133120E6" w14:textId="77777777" w:rsidR="00B46BA8" w:rsidRDefault="00B46BA8" w:rsidP="00B46BA8">
      <w:pPr>
        <w:rPr>
          <w:color w:val="FFFFFF"/>
          <w:sz w:val="2"/>
          <w:rtl/>
        </w:rPr>
      </w:pPr>
    </w:p>
    <w:p w14:paraId="328B1AA8" w14:textId="77777777" w:rsidR="00B46BA8" w:rsidRDefault="00B46BA8" w:rsidP="00B46BA8">
      <w:pPr>
        <w:rPr>
          <w:color w:val="FFFFFF"/>
          <w:sz w:val="2"/>
          <w:rtl/>
        </w:rPr>
      </w:pPr>
    </w:p>
    <w:p w14:paraId="61DC10BF" w14:textId="77777777" w:rsidR="00B46BA8" w:rsidRDefault="00B46BA8" w:rsidP="00B46BA8">
      <w:pPr>
        <w:rPr>
          <w:color w:val="FFFFFF"/>
          <w:sz w:val="2"/>
          <w:rtl/>
        </w:rPr>
      </w:pPr>
    </w:p>
    <w:p w14:paraId="606CD3F4" w14:textId="77777777" w:rsidR="00B46BA8" w:rsidRDefault="00B46BA8" w:rsidP="00B46BA8">
      <w:pPr>
        <w:rPr>
          <w:color w:val="FFFFFF"/>
          <w:sz w:val="2"/>
          <w:rtl/>
        </w:rPr>
      </w:pPr>
    </w:p>
    <w:p w14:paraId="4F34E8C1" w14:textId="77777777" w:rsidR="00B46BA8" w:rsidRDefault="00B46BA8" w:rsidP="00B46BA8">
      <w:pPr>
        <w:rPr>
          <w:color w:val="FFFFFF"/>
          <w:sz w:val="2"/>
          <w:rtl/>
        </w:rPr>
      </w:pPr>
    </w:p>
    <w:p w14:paraId="07CF5464" w14:textId="77777777" w:rsidR="00B46BA8" w:rsidRDefault="00B46BA8" w:rsidP="00B46BA8">
      <w:pPr>
        <w:rPr>
          <w:color w:val="FFFFFF"/>
          <w:sz w:val="2"/>
          <w:rtl/>
        </w:rPr>
      </w:pPr>
    </w:p>
    <w:p w14:paraId="6D046E65" w14:textId="77777777" w:rsidR="00B46BA8" w:rsidRDefault="00B46BA8" w:rsidP="00B46BA8">
      <w:pPr>
        <w:rPr>
          <w:color w:val="FFFFFF"/>
          <w:sz w:val="2"/>
          <w:rtl/>
        </w:rPr>
      </w:pPr>
    </w:p>
    <w:p w14:paraId="1126BABD" w14:textId="77777777" w:rsidR="00B46BA8" w:rsidRDefault="00B46BA8" w:rsidP="00B46BA8">
      <w:pPr>
        <w:rPr>
          <w:color w:val="FFFFFF"/>
          <w:sz w:val="2"/>
          <w:rtl/>
        </w:rPr>
      </w:pPr>
    </w:p>
    <w:p w14:paraId="63E7F046" w14:textId="77777777" w:rsidR="00B46BA8" w:rsidRDefault="00B46BA8" w:rsidP="00B46BA8">
      <w:pPr>
        <w:rPr>
          <w:color w:val="FFFFFF"/>
          <w:sz w:val="2"/>
          <w:rtl/>
        </w:rPr>
      </w:pPr>
    </w:p>
    <w:p w14:paraId="29E36FEB" w14:textId="77777777" w:rsidR="00B46BA8" w:rsidRDefault="00B46BA8" w:rsidP="00B46BA8">
      <w:pPr>
        <w:rPr>
          <w:color w:val="FFFFFF"/>
          <w:sz w:val="2"/>
          <w:rtl/>
        </w:rPr>
      </w:pPr>
    </w:p>
    <w:p w14:paraId="372C901D" w14:textId="77777777" w:rsidR="00B46BA8" w:rsidRDefault="00B46BA8" w:rsidP="00B46BA8">
      <w:pPr>
        <w:rPr>
          <w:color w:val="FFFFFF"/>
          <w:sz w:val="2"/>
          <w:rtl/>
        </w:rPr>
      </w:pPr>
    </w:p>
    <w:p w14:paraId="274140F8" w14:textId="77777777" w:rsidR="00B46BA8" w:rsidRDefault="00B46BA8" w:rsidP="00B46BA8">
      <w:pPr>
        <w:rPr>
          <w:color w:val="FFFFFF"/>
          <w:sz w:val="2"/>
          <w:rtl/>
        </w:rPr>
      </w:pPr>
    </w:p>
    <w:p w14:paraId="259CACC4" w14:textId="77777777" w:rsidR="00B46BA8" w:rsidRDefault="00B46BA8" w:rsidP="00B46BA8">
      <w:pPr>
        <w:rPr>
          <w:color w:val="FFFFFF"/>
          <w:sz w:val="2"/>
          <w:rtl/>
        </w:rPr>
      </w:pPr>
    </w:p>
    <w:p w14:paraId="44D1990E" w14:textId="77777777" w:rsidR="00B46BA8" w:rsidRDefault="00B46BA8" w:rsidP="00B46BA8">
      <w:pPr>
        <w:rPr>
          <w:color w:val="FFFFFF"/>
          <w:sz w:val="2"/>
          <w:rtl/>
        </w:rPr>
      </w:pPr>
    </w:p>
    <w:p w14:paraId="16D96C36" w14:textId="77777777" w:rsidR="00B46BA8" w:rsidRDefault="00B46BA8" w:rsidP="00B46BA8">
      <w:pPr>
        <w:rPr>
          <w:color w:val="FFFFFF"/>
          <w:sz w:val="2"/>
          <w:rtl/>
        </w:rPr>
      </w:pPr>
    </w:p>
    <w:p w14:paraId="10AADB79" w14:textId="77777777" w:rsidR="00B46BA8" w:rsidRDefault="00B46BA8" w:rsidP="00B46BA8">
      <w:pPr>
        <w:rPr>
          <w:color w:val="FFFFFF"/>
          <w:sz w:val="2"/>
          <w:rtl/>
        </w:rPr>
      </w:pPr>
    </w:p>
    <w:p w14:paraId="27FA658A" w14:textId="77777777" w:rsidR="00B46BA8" w:rsidRDefault="00B46BA8" w:rsidP="00B46BA8">
      <w:pPr>
        <w:rPr>
          <w:color w:val="FFFFFF"/>
          <w:sz w:val="2"/>
          <w:rtl/>
        </w:rPr>
      </w:pPr>
    </w:p>
    <w:p w14:paraId="0B46DDA0" w14:textId="77777777" w:rsidR="00B46BA8" w:rsidRDefault="00B46BA8" w:rsidP="00B46BA8">
      <w:pPr>
        <w:rPr>
          <w:color w:val="FFFFFF"/>
          <w:sz w:val="2"/>
          <w:rtl/>
        </w:rPr>
      </w:pPr>
    </w:p>
    <w:p w14:paraId="774D6AFC" w14:textId="77777777" w:rsidR="00B46BA8" w:rsidRDefault="00B46BA8" w:rsidP="00B46BA8">
      <w:pPr>
        <w:rPr>
          <w:color w:val="FFFFFF"/>
          <w:sz w:val="2"/>
          <w:rtl/>
        </w:rPr>
      </w:pPr>
    </w:p>
    <w:p w14:paraId="6F3A810C" w14:textId="77777777" w:rsidR="00B46BA8" w:rsidRDefault="00B46BA8" w:rsidP="00B46BA8">
      <w:pPr>
        <w:rPr>
          <w:color w:val="FFFFFF"/>
          <w:sz w:val="2"/>
          <w:rtl/>
        </w:rPr>
      </w:pPr>
    </w:p>
    <w:p w14:paraId="663353DA" w14:textId="77777777" w:rsidR="00B46BA8" w:rsidRDefault="00B46BA8" w:rsidP="00B46BA8">
      <w:pPr>
        <w:rPr>
          <w:color w:val="FFFFFF"/>
          <w:sz w:val="2"/>
          <w:rtl/>
        </w:rPr>
      </w:pPr>
    </w:p>
    <w:p w14:paraId="4EA32784" w14:textId="77777777" w:rsidR="00B46BA8" w:rsidRDefault="00B46BA8" w:rsidP="00B46BA8">
      <w:pPr>
        <w:rPr>
          <w:color w:val="FFFFFF"/>
          <w:sz w:val="2"/>
          <w:rtl/>
        </w:rPr>
      </w:pPr>
    </w:p>
    <w:p w14:paraId="1826C10D" w14:textId="77777777" w:rsidR="00B46BA8" w:rsidRDefault="00B46BA8" w:rsidP="00B46BA8">
      <w:pPr>
        <w:rPr>
          <w:color w:val="FFFFFF"/>
          <w:sz w:val="2"/>
          <w:rtl/>
        </w:rPr>
      </w:pPr>
    </w:p>
    <w:p w14:paraId="2FD5579A" w14:textId="77777777" w:rsidR="00B46BA8" w:rsidRDefault="00B46BA8" w:rsidP="00B46BA8">
      <w:pPr>
        <w:rPr>
          <w:color w:val="FFFFFF"/>
          <w:sz w:val="2"/>
          <w:rtl/>
        </w:rPr>
      </w:pPr>
    </w:p>
    <w:p w14:paraId="456A3575" w14:textId="77777777" w:rsidR="00B46BA8" w:rsidRDefault="00B46BA8" w:rsidP="00B46BA8">
      <w:pPr>
        <w:rPr>
          <w:color w:val="FFFFFF"/>
          <w:sz w:val="2"/>
          <w:rtl/>
        </w:rPr>
      </w:pPr>
    </w:p>
    <w:p w14:paraId="6DF1C498" w14:textId="77777777" w:rsidR="00B46BA8" w:rsidRDefault="00B46BA8" w:rsidP="00B46BA8">
      <w:pPr>
        <w:rPr>
          <w:color w:val="FFFFFF"/>
          <w:sz w:val="2"/>
          <w:rtl/>
        </w:rPr>
      </w:pPr>
    </w:p>
    <w:p w14:paraId="4F5EBBBF" w14:textId="77777777" w:rsidR="00B46BA8" w:rsidRDefault="00B46BA8" w:rsidP="00B46BA8">
      <w:pPr>
        <w:rPr>
          <w:color w:val="FFFFFF"/>
          <w:sz w:val="2"/>
          <w:rtl/>
        </w:rPr>
      </w:pPr>
    </w:p>
    <w:p w14:paraId="69E22FD7" w14:textId="77777777" w:rsidR="00B46BA8" w:rsidRDefault="00B46BA8" w:rsidP="00B46BA8">
      <w:pPr>
        <w:rPr>
          <w:color w:val="FFFFFF"/>
          <w:sz w:val="2"/>
          <w:rtl/>
        </w:rPr>
      </w:pPr>
    </w:p>
    <w:p w14:paraId="5F14CD4B" w14:textId="77777777" w:rsidR="00B46BA8" w:rsidRDefault="00B46BA8" w:rsidP="00B46BA8">
      <w:pPr>
        <w:rPr>
          <w:color w:val="FFFFFF"/>
          <w:sz w:val="2"/>
          <w:rtl/>
        </w:rPr>
      </w:pPr>
    </w:p>
    <w:p w14:paraId="7E49D23E" w14:textId="77777777" w:rsidR="00B46BA8" w:rsidRDefault="00B46BA8" w:rsidP="00B46BA8">
      <w:pPr>
        <w:rPr>
          <w:color w:val="FFFFFF"/>
          <w:sz w:val="2"/>
          <w:rtl/>
        </w:rPr>
      </w:pPr>
    </w:p>
    <w:p w14:paraId="1879A718" w14:textId="77777777" w:rsidR="00B46BA8" w:rsidRDefault="00B46BA8" w:rsidP="00B46BA8">
      <w:pPr>
        <w:rPr>
          <w:color w:val="FFFFFF"/>
          <w:sz w:val="2"/>
          <w:rtl/>
        </w:rPr>
      </w:pPr>
    </w:p>
    <w:p w14:paraId="7E22334C" w14:textId="77777777" w:rsidR="00B46BA8" w:rsidRDefault="00B46BA8" w:rsidP="00B46BA8">
      <w:pPr>
        <w:rPr>
          <w:color w:val="FFFFFF"/>
          <w:sz w:val="2"/>
          <w:rtl/>
        </w:rPr>
      </w:pPr>
    </w:p>
    <w:p w14:paraId="63FF248E" w14:textId="77777777" w:rsidR="00B46BA8" w:rsidRDefault="00B46BA8" w:rsidP="00B46BA8">
      <w:pPr>
        <w:rPr>
          <w:color w:val="FFFFFF"/>
          <w:sz w:val="2"/>
          <w:rtl/>
        </w:rPr>
      </w:pPr>
    </w:p>
    <w:p w14:paraId="6E6FE205" w14:textId="77777777" w:rsidR="00B46BA8" w:rsidRDefault="00B46BA8" w:rsidP="00B46BA8">
      <w:pPr>
        <w:rPr>
          <w:color w:val="FFFFFF"/>
          <w:sz w:val="2"/>
          <w:rtl/>
        </w:rPr>
      </w:pPr>
    </w:p>
    <w:p w14:paraId="7DE694EA" w14:textId="252DF07E" w:rsidR="00B46BA8" w:rsidRPr="002E38C7" w:rsidRDefault="00B46BA8" w:rsidP="00B46BA8">
      <w:pPr>
        <w:rPr>
          <w:rFonts w:ascii="Open Sans" w:eastAsia="Open Sans" w:hAnsi="Open Sans" w:cs="Open Sans"/>
          <w:color w:val="404040"/>
          <w:sz w:val="16"/>
          <w:szCs w:val="16"/>
        </w:rPr>
      </w:pPr>
      <w:r w:rsidRPr="002E38C7">
        <w:rPr>
          <w:rFonts w:ascii="Open Sans" w:eastAsia="Open Sans" w:hAnsi="Open Sans" w:cs="Open Sans"/>
          <w:color w:val="404040"/>
          <w:sz w:val="16"/>
          <w:szCs w:val="16"/>
        </w:rPr>
        <w:t>I agree to the processing of personal data provided in this document for realising the recruitment process pursuant to the Personal Data Protection Act of 10 May 2018 (Journal of Laws 2018, item 1000) and in agreement with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14:paraId="13C6026E" w14:textId="11EBC601" w:rsidR="00A131E1" w:rsidRDefault="00A131E1">
      <w:pPr>
        <w:spacing w:line="14" w:lineRule="exact"/>
      </w:pPr>
    </w:p>
    <w:sectPr w:rsidR="00A131E1">
      <w:headerReference w:type="default" r:id="rId13"/>
      <w:footerReference w:type="default" r:id="rId14"/>
      <w:type w:val="continuous"/>
      <w:pgSz w:w="11906" w:h="16838"/>
      <w:pgMar w:top="400" w:right="700" w:bottom="40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4077B" w14:textId="77777777" w:rsidR="008175DF" w:rsidRDefault="008175DF">
      <w:pPr>
        <w:spacing w:line="240" w:lineRule="auto"/>
      </w:pPr>
      <w:r>
        <w:separator/>
      </w:r>
    </w:p>
  </w:endnote>
  <w:endnote w:type="continuationSeparator" w:id="0">
    <w:p w14:paraId="24A58EA1" w14:textId="77777777" w:rsidR="008175DF" w:rsidRDefault="008175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Bold r:id="rId1" w:fontKey="{9C5600A3-C42E-4023-A73F-E6A7BF1AB6E9}"/>
  </w:font>
  <w:font w:name="Open Sans">
    <w:charset w:val="00"/>
    <w:family w:val="swiss"/>
    <w:pitch w:val="variable"/>
    <w:sig w:usb0="E00002EF" w:usb1="4000205B" w:usb2="00000028" w:usb3="00000000" w:csb0="0000019F" w:csb1="00000000"/>
    <w:embedRegular r:id="rId2" w:fontKey="{32AC548E-0803-4664-A6F3-9222C1998B55}"/>
    <w:embedBold r:id="rId3" w:fontKey="{3DD8D731-AB6E-4173-A445-89E701F2D6E7}"/>
    <w:embedBoldItalic r:id="rId4" w:fontKey="{D072DC66-3858-4E16-90AC-CBB4FDF925E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6C0D8" w14:textId="77777777" w:rsidR="00A131E1" w:rsidRDefault="00000000">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9B270" w14:textId="77777777" w:rsidR="00A131E1" w:rsidRDefault="00000000">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46FC2" w14:textId="77777777" w:rsidR="008175DF" w:rsidRDefault="008175DF">
      <w:pPr>
        <w:spacing w:line="240" w:lineRule="auto"/>
      </w:pPr>
      <w:r>
        <w:separator/>
      </w:r>
    </w:p>
  </w:footnote>
  <w:footnote w:type="continuationSeparator" w:id="0">
    <w:p w14:paraId="1B115372" w14:textId="77777777" w:rsidR="008175DF" w:rsidRDefault="008175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EDC4E" w14:textId="77777777" w:rsidR="00A131E1" w:rsidRDefault="00000000">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92CB" w14:textId="77777777" w:rsidR="00A131E1" w:rsidRDefault="00000000">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3CA6050E">
      <w:start w:val="1"/>
      <w:numFmt w:val="bullet"/>
      <w:lvlText w:val=""/>
      <w:lvlJc w:val="left"/>
      <w:pPr>
        <w:ind w:left="720" w:hanging="360"/>
      </w:pPr>
      <w:rPr>
        <w:rFonts w:ascii="Symbol" w:hAnsi="Symbol"/>
      </w:rPr>
    </w:lvl>
    <w:lvl w:ilvl="1" w:tplc="3CF4BD0C">
      <w:start w:val="1"/>
      <w:numFmt w:val="bullet"/>
      <w:lvlText w:val="o"/>
      <w:lvlJc w:val="left"/>
      <w:pPr>
        <w:tabs>
          <w:tab w:val="num" w:pos="1440"/>
        </w:tabs>
        <w:ind w:left="1440" w:hanging="360"/>
      </w:pPr>
      <w:rPr>
        <w:rFonts w:ascii="Courier New" w:hAnsi="Courier New"/>
      </w:rPr>
    </w:lvl>
    <w:lvl w:ilvl="2" w:tplc="FBBACB7C">
      <w:start w:val="1"/>
      <w:numFmt w:val="bullet"/>
      <w:lvlText w:val=""/>
      <w:lvlJc w:val="left"/>
      <w:pPr>
        <w:tabs>
          <w:tab w:val="num" w:pos="2160"/>
        </w:tabs>
        <w:ind w:left="2160" w:hanging="360"/>
      </w:pPr>
      <w:rPr>
        <w:rFonts w:ascii="Wingdings" w:hAnsi="Wingdings"/>
      </w:rPr>
    </w:lvl>
    <w:lvl w:ilvl="3" w:tplc="034E0612">
      <w:start w:val="1"/>
      <w:numFmt w:val="bullet"/>
      <w:lvlText w:val=""/>
      <w:lvlJc w:val="left"/>
      <w:pPr>
        <w:tabs>
          <w:tab w:val="num" w:pos="2880"/>
        </w:tabs>
        <w:ind w:left="2880" w:hanging="360"/>
      </w:pPr>
      <w:rPr>
        <w:rFonts w:ascii="Symbol" w:hAnsi="Symbol"/>
      </w:rPr>
    </w:lvl>
    <w:lvl w:ilvl="4" w:tplc="24B45294">
      <w:start w:val="1"/>
      <w:numFmt w:val="bullet"/>
      <w:lvlText w:val="o"/>
      <w:lvlJc w:val="left"/>
      <w:pPr>
        <w:tabs>
          <w:tab w:val="num" w:pos="3600"/>
        </w:tabs>
        <w:ind w:left="3600" w:hanging="360"/>
      </w:pPr>
      <w:rPr>
        <w:rFonts w:ascii="Courier New" w:hAnsi="Courier New"/>
      </w:rPr>
    </w:lvl>
    <w:lvl w:ilvl="5" w:tplc="69762E40">
      <w:start w:val="1"/>
      <w:numFmt w:val="bullet"/>
      <w:lvlText w:val=""/>
      <w:lvlJc w:val="left"/>
      <w:pPr>
        <w:tabs>
          <w:tab w:val="num" w:pos="4320"/>
        </w:tabs>
        <w:ind w:left="4320" w:hanging="360"/>
      </w:pPr>
      <w:rPr>
        <w:rFonts w:ascii="Wingdings" w:hAnsi="Wingdings"/>
      </w:rPr>
    </w:lvl>
    <w:lvl w:ilvl="6" w:tplc="9D94AB3E">
      <w:start w:val="1"/>
      <w:numFmt w:val="bullet"/>
      <w:lvlText w:val=""/>
      <w:lvlJc w:val="left"/>
      <w:pPr>
        <w:tabs>
          <w:tab w:val="num" w:pos="5040"/>
        </w:tabs>
        <w:ind w:left="5040" w:hanging="360"/>
      </w:pPr>
      <w:rPr>
        <w:rFonts w:ascii="Symbol" w:hAnsi="Symbol"/>
      </w:rPr>
    </w:lvl>
    <w:lvl w:ilvl="7" w:tplc="D7B0294E">
      <w:start w:val="1"/>
      <w:numFmt w:val="bullet"/>
      <w:lvlText w:val="o"/>
      <w:lvlJc w:val="left"/>
      <w:pPr>
        <w:tabs>
          <w:tab w:val="num" w:pos="5760"/>
        </w:tabs>
        <w:ind w:left="5760" w:hanging="360"/>
      </w:pPr>
      <w:rPr>
        <w:rFonts w:ascii="Courier New" w:hAnsi="Courier New"/>
      </w:rPr>
    </w:lvl>
    <w:lvl w:ilvl="8" w:tplc="F4DC2EC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7A471EA">
      <w:start w:val="1"/>
      <w:numFmt w:val="bullet"/>
      <w:lvlText w:val=""/>
      <w:lvlJc w:val="left"/>
      <w:pPr>
        <w:ind w:left="720" w:hanging="360"/>
      </w:pPr>
      <w:rPr>
        <w:rFonts w:ascii="Symbol" w:hAnsi="Symbol"/>
      </w:rPr>
    </w:lvl>
    <w:lvl w:ilvl="1" w:tplc="79B69F24">
      <w:start w:val="1"/>
      <w:numFmt w:val="bullet"/>
      <w:lvlText w:val="o"/>
      <w:lvlJc w:val="left"/>
      <w:pPr>
        <w:tabs>
          <w:tab w:val="num" w:pos="1440"/>
        </w:tabs>
        <w:ind w:left="1440" w:hanging="360"/>
      </w:pPr>
      <w:rPr>
        <w:rFonts w:ascii="Courier New" w:hAnsi="Courier New"/>
      </w:rPr>
    </w:lvl>
    <w:lvl w:ilvl="2" w:tplc="A07C2C08">
      <w:start w:val="1"/>
      <w:numFmt w:val="bullet"/>
      <w:lvlText w:val=""/>
      <w:lvlJc w:val="left"/>
      <w:pPr>
        <w:tabs>
          <w:tab w:val="num" w:pos="2160"/>
        </w:tabs>
        <w:ind w:left="2160" w:hanging="360"/>
      </w:pPr>
      <w:rPr>
        <w:rFonts w:ascii="Wingdings" w:hAnsi="Wingdings"/>
      </w:rPr>
    </w:lvl>
    <w:lvl w:ilvl="3" w:tplc="A8963188">
      <w:start w:val="1"/>
      <w:numFmt w:val="bullet"/>
      <w:lvlText w:val=""/>
      <w:lvlJc w:val="left"/>
      <w:pPr>
        <w:tabs>
          <w:tab w:val="num" w:pos="2880"/>
        </w:tabs>
        <w:ind w:left="2880" w:hanging="360"/>
      </w:pPr>
      <w:rPr>
        <w:rFonts w:ascii="Symbol" w:hAnsi="Symbol"/>
      </w:rPr>
    </w:lvl>
    <w:lvl w:ilvl="4" w:tplc="B3BCB9CC">
      <w:start w:val="1"/>
      <w:numFmt w:val="bullet"/>
      <w:lvlText w:val="o"/>
      <w:lvlJc w:val="left"/>
      <w:pPr>
        <w:tabs>
          <w:tab w:val="num" w:pos="3600"/>
        </w:tabs>
        <w:ind w:left="3600" w:hanging="360"/>
      </w:pPr>
      <w:rPr>
        <w:rFonts w:ascii="Courier New" w:hAnsi="Courier New"/>
      </w:rPr>
    </w:lvl>
    <w:lvl w:ilvl="5" w:tplc="5C021FBC">
      <w:start w:val="1"/>
      <w:numFmt w:val="bullet"/>
      <w:lvlText w:val=""/>
      <w:lvlJc w:val="left"/>
      <w:pPr>
        <w:tabs>
          <w:tab w:val="num" w:pos="4320"/>
        </w:tabs>
        <w:ind w:left="4320" w:hanging="360"/>
      </w:pPr>
      <w:rPr>
        <w:rFonts w:ascii="Wingdings" w:hAnsi="Wingdings"/>
      </w:rPr>
    </w:lvl>
    <w:lvl w:ilvl="6" w:tplc="E1A6521E">
      <w:start w:val="1"/>
      <w:numFmt w:val="bullet"/>
      <w:lvlText w:val=""/>
      <w:lvlJc w:val="left"/>
      <w:pPr>
        <w:tabs>
          <w:tab w:val="num" w:pos="5040"/>
        </w:tabs>
        <w:ind w:left="5040" w:hanging="360"/>
      </w:pPr>
      <w:rPr>
        <w:rFonts w:ascii="Symbol" w:hAnsi="Symbol"/>
      </w:rPr>
    </w:lvl>
    <w:lvl w:ilvl="7" w:tplc="D62E5438">
      <w:start w:val="1"/>
      <w:numFmt w:val="bullet"/>
      <w:lvlText w:val="o"/>
      <w:lvlJc w:val="left"/>
      <w:pPr>
        <w:tabs>
          <w:tab w:val="num" w:pos="5760"/>
        </w:tabs>
        <w:ind w:left="5760" w:hanging="360"/>
      </w:pPr>
      <w:rPr>
        <w:rFonts w:ascii="Courier New" w:hAnsi="Courier New"/>
      </w:rPr>
    </w:lvl>
    <w:lvl w:ilvl="8" w:tplc="415A803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7E0BA00">
      <w:start w:val="1"/>
      <w:numFmt w:val="bullet"/>
      <w:lvlText w:val=""/>
      <w:lvlJc w:val="left"/>
      <w:pPr>
        <w:ind w:left="720" w:hanging="360"/>
      </w:pPr>
      <w:rPr>
        <w:rFonts w:ascii="Symbol" w:hAnsi="Symbol"/>
      </w:rPr>
    </w:lvl>
    <w:lvl w:ilvl="1" w:tplc="4862334A">
      <w:start w:val="1"/>
      <w:numFmt w:val="bullet"/>
      <w:lvlText w:val="o"/>
      <w:lvlJc w:val="left"/>
      <w:pPr>
        <w:tabs>
          <w:tab w:val="num" w:pos="1440"/>
        </w:tabs>
        <w:ind w:left="1440" w:hanging="360"/>
      </w:pPr>
      <w:rPr>
        <w:rFonts w:ascii="Courier New" w:hAnsi="Courier New"/>
      </w:rPr>
    </w:lvl>
    <w:lvl w:ilvl="2" w:tplc="114CEAC4">
      <w:start w:val="1"/>
      <w:numFmt w:val="bullet"/>
      <w:lvlText w:val=""/>
      <w:lvlJc w:val="left"/>
      <w:pPr>
        <w:tabs>
          <w:tab w:val="num" w:pos="2160"/>
        </w:tabs>
        <w:ind w:left="2160" w:hanging="360"/>
      </w:pPr>
      <w:rPr>
        <w:rFonts w:ascii="Wingdings" w:hAnsi="Wingdings"/>
      </w:rPr>
    </w:lvl>
    <w:lvl w:ilvl="3" w:tplc="2294F846">
      <w:start w:val="1"/>
      <w:numFmt w:val="bullet"/>
      <w:lvlText w:val=""/>
      <w:lvlJc w:val="left"/>
      <w:pPr>
        <w:tabs>
          <w:tab w:val="num" w:pos="2880"/>
        </w:tabs>
        <w:ind w:left="2880" w:hanging="360"/>
      </w:pPr>
      <w:rPr>
        <w:rFonts w:ascii="Symbol" w:hAnsi="Symbol"/>
      </w:rPr>
    </w:lvl>
    <w:lvl w:ilvl="4" w:tplc="338496E6">
      <w:start w:val="1"/>
      <w:numFmt w:val="bullet"/>
      <w:lvlText w:val="o"/>
      <w:lvlJc w:val="left"/>
      <w:pPr>
        <w:tabs>
          <w:tab w:val="num" w:pos="3600"/>
        </w:tabs>
        <w:ind w:left="3600" w:hanging="360"/>
      </w:pPr>
      <w:rPr>
        <w:rFonts w:ascii="Courier New" w:hAnsi="Courier New"/>
      </w:rPr>
    </w:lvl>
    <w:lvl w:ilvl="5" w:tplc="9266DFB4">
      <w:start w:val="1"/>
      <w:numFmt w:val="bullet"/>
      <w:lvlText w:val=""/>
      <w:lvlJc w:val="left"/>
      <w:pPr>
        <w:tabs>
          <w:tab w:val="num" w:pos="4320"/>
        </w:tabs>
        <w:ind w:left="4320" w:hanging="360"/>
      </w:pPr>
      <w:rPr>
        <w:rFonts w:ascii="Wingdings" w:hAnsi="Wingdings"/>
      </w:rPr>
    </w:lvl>
    <w:lvl w:ilvl="6" w:tplc="B6F08938">
      <w:start w:val="1"/>
      <w:numFmt w:val="bullet"/>
      <w:lvlText w:val=""/>
      <w:lvlJc w:val="left"/>
      <w:pPr>
        <w:tabs>
          <w:tab w:val="num" w:pos="5040"/>
        </w:tabs>
        <w:ind w:left="5040" w:hanging="360"/>
      </w:pPr>
      <w:rPr>
        <w:rFonts w:ascii="Symbol" w:hAnsi="Symbol"/>
      </w:rPr>
    </w:lvl>
    <w:lvl w:ilvl="7" w:tplc="9C84E570">
      <w:start w:val="1"/>
      <w:numFmt w:val="bullet"/>
      <w:lvlText w:val="o"/>
      <w:lvlJc w:val="left"/>
      <w:pPr>
        <w:tabs>
          <w:tab w:val="num" w:pos="5760"/>
        </w:tabs>
        <w:ind w:left="5760" w:hanging="360"/>
      </w:pPr>
      <w:rPr>
        <w:rFonts w:ascii="Courier New" w:hAnsi="Courier New"/>
      </w:rPr>
    </w:lvl>
    <w:lvl w:ilvl="8" w:tplc="93409AC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BDA149C">
      <w:start w:val="1"/>
      <w:numFmt w:val="bullet"/>
      <w:lvlText w:val=""/>
      <w:lvlJc w:val="left"/>
      <w:pPr>
        <w:ind w:left="720" w:hanging="360"/>
      </w:pPr>
      <w:rPr>
        <w:rFonts w:ascii="Symbol" w:hAnsi="Symbol"/>
      </w:rPr>
    </w:lvl>
    <w:lvl w:ilvl="1" w:tplc="F0E8BF1A">
      <w:start w:val="1"/>
      <w:numFmt w:val="bullet"/>
      <w:lvlText w:val="o"/>
      <w:lvlJc w:val="left"/>
      <w:pPr>
        <w:tabs>
          <w:tab w:val="num" w:pos="1440"/>
        </w:tabs>
        <w:ind w:left="1440" w:hanging="360"/>
      </w:pPr>
      <w:rPr>
        <w:rFonts w:ascii="Courier New" w:hAnsi="Courier New"/>
      </w:rPr>
    </w:lvl>
    <w:lvl w:ilvl="2" w:tplc="E9C24626">
      <w:start w:val="1"/>
      <w:numFmt w:val="bullet"/>
      <w:lvlText w:val=""/>
      <w:lvlJc w:val="left"/>
      <w:pPr>
        <w:tabs>
          <w:tab w:val="num" w:pos="2160"/>
        </w:tabs>
        <w:ind w:left="2160" w:hanging="360"/>
      </w:pPr>
      <w:rPr>
        <w:rFonts w:ascii="Wingdings" w:hAnsi="Wingdings"/>
      </w:rPr>
    </w:lvl>
    <w:lvl w:ilvl="3" w:tplc="6BE6BD5A">
      <w:start w:val="1"/>
      <w:numFmt w:val="bullet"/>
      <w:lvlText w:val=""/>
      <w:lvlJc w:val="left"/>
      <w:pPr>
        <w:tabs>
          <w:tab w:val="num" w:pos="2880"/>
        </w:tabs>
        <w:ind w:left="2880" w:hanging="360"/>
      </w:pPr>
      <w:rPr>
        <w:rFonts w:ascii="Symbol" w:hAnsi="Symbol"/>
      </w:rPr>
    </w:lvl>
    <w:lvl w:ilvl="4" w:tplc="9C48DEC2">
      <w:start w:val="1"/>
      <w:numFmt w:val="bullet"/>
      <w:lvlText w:val="o"/>
      <w:lvlJc w:val="left"/>
      <w:pPr>
        <w:tabs>
          <w:tab w:val="num" w:pos="3600"/>
        </w:tabs>
        <w:ind w:left="3600" w:hanging="360"/>
      </w:pPr>
      <w:rPr>
        <w:rFonts w:ascii="Courier New" w:hAnsi="Courier New"/>
      </w:rPr>
    </w:lvl>
    <w:lvl w:ilvl="5" w:tplc="7D604A3A">
      <w:start w:val="1"/>
      <w:numFmt w:val="bullet"/>
      <w:lvlText w:val=""/>
      <w:lvlJc w:val="left"/>
      <w:pPr>
        <w:tabs>
          <w:tab w:val="num" w:pos="4320"/>
        </w:tabs>
        <w:ind w:left="4320" w:hanging="360"/>
      </w:pPr>
      <w:rPr>
        <w:rFonts w:ascii="Wingdings" w:hAnsi="Wingdings"/>
      </w:rPr>
    </w:lvl>
    <w:lvl w:ilvl="6" w:tplc="025CD232">
      <w:start w:val="1"/>
      <w:numFmt w:val="bullet"/>
      <w:lvlText w:val=""/>
      <w:lvlJc w:val="left"/>
      <w:pPr>
        <w:tabs>
          <w:tab w:val="num" w:pos="5040"/>
        </w:tabs>
        <w:ind w:left="5040" w:hanging="360"/>
      </w:pPr>
      <w:rPr>
        <w:rFonts w:ascii="Symbol" w:hAnsi="Symbol"/>
      </w:rPr>
    </w:lvl>
    <w:lvl w:ilvl="7" w:tplc="6970845A">
      <w:start w:val="1"/>
      <w:numFmt w:val="bullet"/>
      <w:lvlText w:val="o"/>
      <w:lvlJc w:val="left"/>
      <w:pPr>
        <w:tabs>
          <w:tab w:val="num" w:pos="5760"/>
        </w:tabs>
        <w:ind w:left="5760" w:hanging="360"/>
      </w:pPr>
      <w:rPr>
        <w:rFonts w:ascii="Courier New" w:hAnsi="Courier New"/>
      </w:rPr>
    </w:lvl>
    <w:lvl w:ilvl="8" w:tplc="D92ACD78">
      <w:start w:val="1"/>
      <w:numFmt w:val="bullet"/>
      <w:lvlText w:val=""/>
      <w:lvlJc w:val="left"/>
      <w:pPr>
        <w:tabs>
          <w:tab w:val="num" w:pos="6480"/>
        </w:tabs>
        <w:ind w:left="6480" w:hanging="360"/>
      </w:pPr>
      <w:rPr>
        <w:rFonts w:ascii="Wingdings" w:hAnsi="Wingdings"/>
      </w:rPr>
    </w:lvl>
  </w:abstractNum>
  <w:num w:numId="1" w16cid:durableId="918441510">
    <w:abstractNumId w:val="0"/>
  </w:num>
  <w:num w:numId="2" w16cid:durableId="519441579">
    <w:abstractNumId w:val="1"/>
  </w:num>
  <w:num w:numId="3" w16cid:durableId="1674334932">
    <w:abstractNumId w:val="2"/>
  </w:num>
  <w:num w:numId="4" w16cid:durableId="1830093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1E1"/>
    <w:rsid w:val="0063611E"/>
    <w:rsid w:val="008175DF"/>
    <w:rsid w:val="00A131E1"/>
    <w:rsid w:val="00AB03E8"/>
    <w:rsid w:val="00B46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2D9F7"/>
  <w15:docId w15:val="{B384BD2E-4E3A-457A-8413-AE97F19C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16"/>
      <w:szCs w:val="16"/>
    </w:rPr>
  </w:style>
  <w:style w:type="paragraph" w:customStyle="1" w:styleId="div">
    <w:name w:val="div"/>
    <w:basedOn w:val="Normal"/>
  </w:style>
  <w:style w:type="character" w:customStyle="1" w:styleId="documenttopSectionparagraph">
    <w:name w:val="document_topSection_paragraph"/>
    <w:basedOn w:val="DefaultParagraphFont"/>
  </w:style>
  <w:style w:type="paragraph" w:customStyle="1" w:styleId="documentname">
    <w:name w:val="document_name"/>
    <w:basedOn w:val="Normal"/>
    <w:pPr>
      <w:spacing w:line="480" w:lineRule="atLeast"/>
      <w:jc w:val="center"/>
    </w:pPr>
    <w:rPr>
      <w:rFonts w:ascii="Montserrat" w:eastAsia="Montserrat" w:hAnsi="Montserrat" w:cs="Montserrat"/>
      <w:b/>
      <w:bCs/>
      <w:color w:val="144181"/>
      <w:spacing w:val="40"/>
      <w:sz w:val="36"/>
      <w:szCs w:val="36"/>
    </w:rPr>
  </w:style>
  <w:style w:type="character" w:customStyle="1" w:styleId="span">
    <w:name w:val="span"/>
    <w:basedOn w:val="DefaultParagraphFont"/>
    <w:rPr>
      <w:bdr w:val="none" w:sz="0" w:space="0" w:color="auto"/>
      <w:vertAlign w:val="baseline"/>
    </w:rPr>
  </w:style>
  <w:style w:type="character" w:customStyle="1" w:styleId="documentnameCharacter">
    <w:name w:val="document_name Character"/>
    <w:basedOn w:val="DefaultParagraphFont"/>
    <w:rPr>
      <w:rFonts w:ascii="Montserrat" w:eastAsia="Montserrat" w:hAnsi="Montserrat" w:cs="Montserrat"/>
      <w:b/>
      <w:bCs/>
      <w:color w:val="144181"/>
      <w:spacing w:val="40"/>
      <w:sz w:val="36"/>
      <w:szCs w:val="36"/>
    </w:rPr>
  </w:style>
  <w:style w:type="paragraph" w:customStyle="1" w:styleId="documentaddress">
    <w:name w:val="document_address"/>
    <w:basedOn w:val="Normal"/>
    <w:pPr>
      <w:pBdr>
        <w:top w:val="none" w:sz="0" w:space="4" w:color="auto"/>
        <w:bottom w:val="none" w:sz="0" w:space="4" w:color="auto"/>
      </w:pBdr>
      <w:jc w:val="center"/>
    </w:pPr>
  </w:style>
  <w:style w:type="character" w:customStyle="1" w:styleId="bullet">
    <w:name w:val="bullet"/>
    <w:basedOn w:val="DefaultParagraphFont"/>
  </w:style>
  <w:style w:type="character" w:customStyle="1" w:styleId="documentaddressCharacter">
    <w:name w:val="document_address Character"/>
    <w:basedOn w:val="DefaultParagraphFont"/>
  </w:style>
  <w:style w:type="table" w:customStyle="1" w:styleId="topTable">
    <w:name w:val="topTable"/>
    <w:basedOn w:val="TableNormal"/>
    <w:tblPr/>
  </w:style>
  <w:style w:type="character" w:customStyle="1" w:styleId="documentleft-box">
    <w:name w:val="document_left-box"/>
    <w:basedOn w:val="DefaultParagraphFont"/>
  </w:style>
  <w:style w:type="paragraph" w:customStyle="1" w:styleId="documentleft-boxsectionnth-child1">
    <w:name w:val="document_left-box_section_nth-child(1)"/>
    <w:basedOn w:val="Normal"/>
  </w:style>
  <w:style w:type="paragraph" w:customStyle="1" w:styleId="documentheading">
    <w:name w:val="document_heading"/>
    <w:basedOn w:val="Normal"/>
    <w:rPr>
      <w:b/>
      <w:bCs/>
      <w:sz w:val="36"/>
      <w:szCs w:val="36"/>
    </w:rPr>
  </w:style>
  <w:style w:type="paragraph" w:customStyle="1" w:styleId="documentsectionTitle">
    <w:name w:val="document_sectionTitle"/>
    <w:basedOn w:val="Normal"/>
    <w:pPr>
      <w:spacing w:line="360" w:lineRule="atLeast"/>
    </w:pPr>
    <w:rPr>
      <w:rFonts w:ascii="Montserrat" w:eastAsia="Montserrat" w:hAnsi="Montserrat" w:cs="Montserrat"/>
      <w:b/>
      <w:bCs/>
      <w:caps/>
      <w:color w:val="144181"/>
      <w:spacing w:val="20"/>
      <w:sz w:val="28"/>
      <w:szCs w:val="28"/>
    </w:rPr>
  </w:style>
  <w:style w:type="paragraph" w:customStyle="1" w:styleId="documentparagraphfirstparagraph">
    <w:name w:val="document_paragraph_firstparagraph"/>
    <w:basedOn w:val="Normal"/>
  </w:style>
  <w:style w:type="paragraph" w:customStyle="1" w:styleId="documentleft-boxsinglecolumn">
    <w:name w:val="document_left-box_singlecolumn"/>
    <w:basedOn w:val="Normal"/>
  </w:style>
  <w:style w:type="paragraph" w:customStyle="1" w:styleId="documentexprSecsinglecolumndispBlknotnth-last-child1">
    <w:name w:val="document_exprSec_singlecolumn_dispBlk_not(:nth-last-child(1))"/>
    <w:basedOn w:val="Normal"/>
    <w:pPr>
      <w:pBdr>
        <w:bottom w:val="none" w:sz="0" w:space="3" w:color="auto"/>
      </w:pBdr>
    </w:pPr>
  </w:style>
  <w:style w:type="character" w:customStyle="1" w:styleId="documenttxtBold">
    <w:name w:val="document_txtBold"/>
    <w:basedOn w:val="DefaultParagraphFont"/>
    <w:rPr>
      <w:b/>
      <w:bCs/>
    </w:rPr>
  </w:style>
  <w:style w:type="paragraph" w:customStyle="1" w:styleId="divdocumentulli">
    <w:name w:val="div_document_ul_li"/>
    <w:basedOn w:val="Normal"/>
  </w:style>
  <w:style w:type="character" w:customStyle="1" w:styleId="Strong1">
    <w:name w:val="Strong1"/>
    <w:basedOn w:val="DefaultParagraphFont"/>
    <w:rPr>
      <w:bdr w:val="none" w:sz="0" w:space="0" w:color="auto"/>
      <w:vertAlign w:val="baseline"/>
    </w:rPr>
  </w:style>
  <w:style w:type="paragraph" w:customStyle="1" w:styleId="documentparagraph">
    <w:name w:val="document_paragraph"/>
    <w:basedOn w:val="Normal"/>
    <w:pPr>
      <w:pBdr>
        <w:top w:val="none" w:sz="0" w:space="10" w:color="auto"/>
      </w:pBdr>
    </w:pPr>
  </w:style>
  <w:style w:type="paragraph" w:customStyle="1" w:styleId="p">
    <w:name w:val="p"/>
    <w:basedOn w:val="Normal"/>
  </w:style>
  <w:style w:type="character" w:customStyle="1" w:styleId="paddingcell">
    <w:name w:val="paddingcell"/>
    <w:basedOn w:val="DefaultParagraphFont"/>
  </w:style>
  <w:style w:type="paragraph" w:customStyle="1" w:styleId="paddingcellParagraph">
    <w:name w:val="paddingcell Paragraph"/>
    <w:basedOn w:val="Normal"/>
    <w:pPr>
      <w:textAlignment w:val="top"/>
    </w:pPr>
  </w:style>
  <w:style w:type="character" w:customStyle="1" w:styleId="documentright-box">
    <w:name w:val="document_right-box"/>
    <w:basedOn w:val="DefaultParagraphFont"/>
  </w:style>
  <w:style w:type="character" w:customStyle="1" w:styleId="documentright-boxsectionnth-child1headingsectionTitle">
    <w:name w:val="document_right-box_section_nth-child(1)_heading_sectionTitle"/>
    <w:basedOn w:val="DefaultParagraphFont"/>
  </w:style>
  <w:style w:type="table" w:customStyle="1" w:styleId="documentheadingTable">
    <w:name w:val="document_heading Table"/>
    <w:basedOn w:val="TableNormal"/>
    <w:tblPr/>
  </w:style>
  <w:style w:type="paragraph" w:customStyle="1" w:styleId="documentdispBlk">
    <w:name w:val="document_dispBlk"/>
    <w:basedOn w:val="Normal"/>
  </w:style>
  <w:style w:type="paragraph" w:customStyle="1" w:styleId="documentparentContainerleft-boxsection">
    <w:name w:val="document_parentContainer_left-box_section"/>
    <w:basedOn w:val="Normal"/>
  </w:style>
  <w:style w:type="character" w:customStyle="1" w:styleId="documentparentContainerright-boxsectionheadingsectionTitle">
    <w:name w:val="document_parentContainer_right-box_section_heading_sectionTitle"/>
    <w:basedOn w:val="DefaultParagraphFont"/>
  </w:style>
  <w:style w:type="character" w:customStyle="1" w:styleId="em">
    <w:name w:val="em"/>
    <w:basedOn w:val="DefaultParagraphFont"/>
    <w:rPr>
      <w:bdr w:val="none" w:sz="0" w:space="0" w:color="auto"/>
      <w:vertAlign w:val="baseline"/>
    </w:rPr>
  </w:style>
  <w:style w:type="table" w:customStyle="1" w:styleId="parentContainer">
    <w:name w:val="parentContainer"/>
    <w:basedOn w:val="TableNormal"/>
    <w:tblPr/>
  </w:style>
  <w:style w:type="character" w:styleId="Hyperlink">
    <w:name w:val="Hyperlink"/>
    <w:basedOn w:val="DefaultParagraphFont"/>
    <w:uiPriority w:val="99"/>
    <w:unhideWhenUsed/>
    <w:rsid w:val="00B46B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ohammed-altarhouni-672694173/"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altarhonymohammed@gmail.com"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qassimaltarhouni.github.io/MohammedAltarhouni/" TargetMode="External"/><Relationship Id="rId4" Type="http://schemas.openxmlformats.org/officeDocument/2006/relationships/webSettings" Target="webSettings.xml"/><Relationship Id="rId9" Type="http://schemas.openxmlformats.org/officeDocument/2006/relationships/hyperlink" Target="https://github.com/QassimAltarhouni"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842</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Mohammed  Altarhouni</vt:lpstr>
    </vt:vector>
  </TitlesOfParts>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Mohammed  Altarhouni</dc:title>
  <dc:creator>muhammed altarhouni</dc:creator>
  <cp:lastModifiedBy>Mohammed Altarhouni (288739)</cp:lastModifiedBy>
  <cp:revision>2</cp:revision>
  <dcterms:created xsi:type="dcterms:W3CDTF">2025-11-26T11:38:00Z</dcterms:created>
  <dcterms:modified xsi:type="dcterms:W3CDTF">2025-11-26T11:38:00Z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693200ed-e3ce-44c9-b6b4-36b81b259c22</vt:lpwstr>
  </property>
  <property fmtid="{D5CDD505-2E9C-101B-9397-08002B2CF9AE}" pid="3" name="x1ye=0">
    <vt:lpwstr>oHEAAB+LCAAAAAAABAAUm0WWrEAUBRfEALch7i4FzHB3Z/W//wYa6mW+eyOqT6GMQIgcioi8yLECBTM8hTE0RtMQx6MsTbVTktwKGfZXyqUQGZVy2YUB/qIFUYRuOO2GRQUAC4F7u8SkhMGPmw+Tz75lwFbNAjdiJG/YbDqfOuWtxSK+UW+PBuk4HPdEULFYAP+AH24uSgWJFC00GRoGzBOrQ0Ylo/MriVHXixPIBuF+cbhD63B/ME8Y7q5IfmR</vt:lpwstr>
  </property>
  <property fmtid="{D5CDD505-2E9C-101B-9397-08002B2CF9AE}" pid="4" name="x1ye=1">
    <vt:lpwstr>RUYs00m9ChtZrVwPYbcltU/x2ijFyW7RQv40fcvMcrUpul7Hvh6s+JR8KIlqM/cSxSX37Bt7sDSmc3e65Fcmv9bK7AnFbSYDSwhFZr+VcJgWPrg9WNBaQ9UrD6IUFJk//yk3sgLxNBT9ili2vDLd9fohDW8PEcFo5odkNewvyGYSPqdu0HOdGcRWahERS5atP0LlzENZxaXDzoCCAUKfEpbUFzX7epTgQgWsJXeTOPnHQ78FfrNh4UMGlzWMHCj</vt:lpwstr>
  </property>
  <property fmtid="{D5CDD505-2E9C-101B-9397-08002B2CF9AE}" pid="5" name="x1ye=10">
    <vt:lpwstr>qLC2uU1e5nq3kpqyDAgTs11wUUVPsatjofosGyWyHVQMBpPlC601WtRVgrBd84d1Mcz+OnJM5/kXifTV0XgY72hskFxNAlFA6jRax7psjFx97/1bEvcYbMfqILc2LeS495JFVtBP0xeXklH4YN9pkH82M4fRCi+KgtB8G1eR/sCKqdT7YNfR9ZGGwtf6OVU3Zut/5bLs0Kjc1YOECeRmD11CKhMmi7Ec/gPrNwPbtJF2wvDt6Oi/H+apGiPSGXH</vt:lpwstr>
  </property>
  <property fmtid="{D5CDD505-2E9C-101B-9397-08002B2CF9AE}" pid="6" name="x1ye=100">
    <vt:lpwstr>hg2VUHt1js22PHfVUpZeZqS0NUwaV3ipZbbl/odp9vI3d70U9bYv2HhL2bNiu0+9ut3jlQlICgx4EKls1caBGPMnklxqlXLmOvvTRWCdjicD+UGgkwdEA+mFGSP96puRzKl8PeCuqp8T2XhYg5XtGMRU6uTYVVnQgiH7Lb0CVCGoa8g8qY3EJuavu2UffgU783Oc061G8qahlK2zNEvfAWdMbc+SIP18A2ugMEOvE+vp7o8Cn8AhkrZatnZCPc7</vt:lpwstr>
  </property>
  <property fmtid="{D5CDD505-2E9C-101B-9397-08002B2CF9AE}" pid="7" name="x1ye=101">
    <vt:lpwstr>xK5SmO/I5rez1uCKc+lWgtISK5cCbGAcTuq+VE9QvPR3Uh7AnrGdgF5kz29tHmaWAXCFL3wjw/Pv5RSTGEyWWjjNw6tPFjjpXjiG/XXJykREz1nZZWnTff0E/npW4Otpjqp88KIglPYRfSuOigrrnNLYeQ6nfNfQ5Pue6hM5+2XKbss18rv2otNe7LXTakF9pPiKQaBCGdDzPkUEfVsjdFuJgGQ+Ef+fKPc2KVWwGyU5uqejtg1Nko4qA4awgNJ</vt:lpwstr>
  </property>
  <property fmtid="{D5CDD505-2E9C-101B-9397-08002B2CF9AE}" pid="8" name="x1ye=102">
    <vt:lpwstr>2Gxc1z0Iga4Q7proF2i0qGho0TpSIjMmLNXr2RsBPEHiJR+QObXFhoC0hyHtjoK+wwIdMIkwbHPUbMEsq8xrDIKYKKRiwBnGG/kF0L4NOvpay7OqLi93ssQdY8aUkVdi4yoGknnzR3fTef4UAXm1EekG4sdu/OO3SmTy5JQ+1LAIjUVm6U3qO+BgpTQyBAQm83ng6zuxZraSqBwMm5B1A4+DAMOinj0HVWO+q7LtbxupJtUnO9+Opo1knqCuudv</vt:lpwstr>
  </property>
  <property fmtid="{D5CDD505-2E9C-101B-9397-08002B2CF9AE}" pid="9" name="x1ye=103">
    <vt:lpwstr>L8mCMRV240QG2xyvLyOm2Yyejrc0wdqcC4IvvxcZJkiW93yJcV8B4y5x77r0M3Dj66/+j2Em93AuGXhvtGWtVuehlEQPEOzt41nyztlYkCL34hJwsjiwLCaXOzjDowterEcagha3bRBaRr+4faJtffqLQrdbQixLHlhdHQhnejqBn/Oky4pxS/k6n8X3SpTxU0Ffx8FZgSsFYHZWmiWNdsF/vOBJ+tIruEoR13ceb0AxWMa6koxYJUqjFCoDcWd</vt:lpwstr>
  </property>
  <property fmtid="{D5CDD505-2E9C-101B-9397-08002B2CF9AE}" pid="10" name="x1ye=104">
    <vt:lpwstr>nGrLNwfQsxhWC/eXnIA6yqqgoSSOUZMBwq0/BE5qzcArEbWnVpWqL1irQMmPVi1dY/xqEYqtTakXpOwAdHhZL+IOtPgR+Zjxcvi16vfZiL6KJJC4/s6oTGJKIE3yLGc2jmcYyvzOl9bC2DlWkMY/1rsj8HH3oxUK5gFoQQLliPXbLTrFTem6UTWoeebgRi5xoTT0ibUYSC/x6gZz71Wm5g7mq0byQ+tJZ0eJoadUROqBFWoLnBwiYO4kNHS2oor</vt:lpwstr>
  </property>
  <property fmtid="{D5CDD505-2E9C-101B-9397-08002B2CF9AE}" pid="11" name="x1ye=105">
    <vt:lpwstr>G7LbC3T6Vb++rh2bwAH53Y+FPC9zGmYV6QzaOoLfmwK1X66xXilHb/XnEzwTDXiNwFCUd9Qstd7jtU8pMMX7cGnaNgqy3TBOEsh3dp4qnCOkQQ+mDMyYnyOCufDdgFHLeUnU+xS8yBbMWfo7WgwxU7Oc90GnG3K4CIkGp3IlJmC/ewOcNiuStiLugfWXB/GK8L1xf933ORSZFU4QUmd1DQY7fQxyonHFBqp4X1Z0q5rme8AecoGKfCjLV+4IxjG</vt:lpwstr>
  </property>
  <property fmtid="{D5CDD505-2E9C-101B-9397-08002B2CF9AE}" pid="12" name="x1ye=106">
    <vt:lpwstr>qc97bS7ZMynAOJ3zZ9e498ZsFM3K8djF36/33RV9xwheWmtk4uZqo9G3VR+UJHSknrLvMLWQlTIwGWakBHIPrg+mHP1hoIOWqqysuFtv6XTFYbTt6JcL1BfiQRfgMXULb+KUv/43/BygnBcBkG9eDgPGasX3TUrJK0lytOJqual8e34TfxdFvAJdwc7eI0LVXPphJxrmGkPt+LmEPtJMQ5bfKVw61ElZHeFeB4019//sIaxh5Cc6uX8Zt/FPi72</vt:lpwstr>
  </property>
  <property fmtid="{D5CDD505-2E9C-101B-9397-08002B2CF9AE}" pid="13" name="x1ye=107">
    <vt:lpwstr>UVAGrygSGrUI0NefV8C25URZSnvdkaQahA4tiB689ihjBEJ21CqhEj7xUe8NUrqKX2+fdPTG5oZpa7vEE4Nu15AAgYNW86+aNlLdRMsSr4J2FN1cRtuoxLM7XXek4vH0/E/SuWZpW9dW68ykPAGbOP4K9YYmt+iXEZgdcCDg9VnNDpNEXO78FZoVJgp3omKb/e7jVIzKt5vKZr0hE6w4uOdAGBJ0jNmhpCQFoL+yNRxf92aWfH3oe2Mb3a8jauv</vt:lpwstr>
  </property>
  <property fmtid="{D5CDD505-2E9C-101B-9397-08002B2CF9AE}" pid="14" name="x1ye=108">
    <vt:lpwstr>yaaNTI8VORbz9RqyFDSe7qtX4t3pBZAPp4BdQbjw6RTs2XybzDs0yxUWLYin8avi7qpIUKA7D4d4uhgqYzYMCxwBepET9+MsvNcS8syKR+v4jI+1hA/hHlhgCm91ULWrNFydw0azp9jbYpNIUKGnr8LMIVVa8q/d9v4HEXvE5kHcvcXqg6MqEQDvOXW74qwiRUeUfBETIT9HKP2gxvSP/vY/a4oRl19KW+cZfnY/69p+QyRYAgns4FF9tkK+1Vt</vt:lpwstr>
  </property>
  <property fmtid="{D5CDD505-2E9C-101B-9397-08002B2CF9AE}" pid="15" name="x1ye=109">
    <vt:lpwstr>4B7+3M4eNpZ+Su0P0yx9tgDhTlOlEAh+kRhc1Rj4RFtlcL3vnrPee+jKYnUin2sBe00op+62GNRAN5XeLFApasmbhVQorX5Ylnpsw3ljo0J5Qdm8KMv+gLPJG9/OQen2UnhYFUToV0RtZXMfTU1n8DjL0mZfStlHJlNd8rjdI1VMyqrec+L8RMimy/RNvxq7d1/2mbe7Yys8mW15AlAO88Ab9OUB49cBNeO4ZlOU94/x53OJvbhbIWuetIkhGOL</vt:lpwstr>
  </property>
  <property fmtid="{D5CDD505-2E9C-101B-9397-08002B2CF9AE}" pid="16" name="x1ye=11">
    <vt:lpwstr>+z9AL208gUs8dtKPt1+2M3EKFg9pTR48O3OhT1x1F9poAkus4UQGE/+fTpk3LRM1ycsCibvZGVT5TArOEEqa+krA+tEYNGcoKKnw1c6OT7MNWTA/h2AbplRla0Ig3GIFATF2o6qvSWbb768Amw8cnx6c6zERf8RFzHu9Ny2nSoZ7bmZAWTvWzQWfSVQUDgBugmPnUDXbcDoOwDMTNEFvdxgk/RLFXf78QruM9epUKZgt4c5vJYMLS8OviBg+6sB</vt:lpwstr>
  </property>
  <property fmtid="{D5CDD505-2E9C-101B-9397-08002B2CF9AE}" pid="17" name="x1ye=110">
    <vt:lpwstr>G0eKNBc9m55l4o+1YQrPIBT5IAwfyUOmZqfYIskO1kKuhiM4yRQm068mKObssT5Iex+jsPXjVEE/SsqLJiF7u47Hh7+c4pAAIwN8Kq10wmA1yQ3pqaJo6P8a/5qWIYx2VJq/xFZvu5xyqXcOgoYqFR7zx9OcyRFdlqfvNTBlLGu7tZ1AZTgxeANWNGbTOPhwzoQFtmcFAe8TyZkvbb/JLzimBpZm4+4RzUgYbL9hB1Rt1IyYvV16Ik9LTSvZmCV</vt:lpwstr>
  </property>
  <property fmtid="{D5CDD505-2E9C-101B-9397-08002B2CF9AE}" pid="18" name="x1ye=111">
    <vt:lpwstr>J4/vrXQCppf8ZJqGbZzH7IfUToRuLpssxP9yrjN13CIcdl3pVUhlERVJ15Ogm8JfS1f8dkkAHZbfdr3KqHkiIOzv5oWkAaYR3gklYy6X6DOmKPZlsoSWRDstRj5r77p+sVr1L9e1BSmWgWduZ/MJClMVsfhtrA5ubhEfgR8xCzKKSGQPo+Eckt2ZBW7QwOvSc2cYjLFPvOknqsdO5QdFiuUnyeZgCHfLdyEwtyZDUy4+/x83O2HUV3+eJOsiOMe</vt:lpwstr>
  </property>
  <property fmtid="{D5CDD505-2E9C-101B-9397-08002B2CF9AE}" pid="19" name="x1ye=112">
    <vt:lpwstr>CMZSfnLG89eAimV5ktPGXuh8E+o6Webw4Ja8V4LfJ8SYWXO683qd8KATqMLbsKVk+zxKi1lDT1PRk6jFKo9ha1DPZ+F37irUPXEMf/wWrlgykJ0EieTt0PHBL7v2MvXTe9tHme5C3GHB3PQ3yJZHSh2XeicGDoJIGNmL2dS2YW9Q6uozXeAntWqMz6WyslVqV2GzqjR3zS3lMrB3cHdN+BiRINmywps5Xe1fStFZEGHDr07NpI/zahpcuxJ/kQT</vt:lpwstr>
  </property>
  <property fmtid="{D5CDD505-2E9C-101B-9397-08002B2CF9AE}" pid="20" name="x1ye=113">
    <vt:lpwstr>SkV1doWypnTGaYP2nA6V1gp04J8WnsVXhttgBgkkz/I7dmaMD0brucpYiwgJb3mDq7u/frqVfopZOgjuOSZvWGvzMG//8GtAu2UhPoYWav7Bs+L6IBRW8IOtcfDapvjt/OfntfF7syb9h5CFLe/M0FO3LU66/TreNju8+merEx3iBCMeAi4FJyMtPLFyjt7qN29T0jFYtjRYK3e7VA4XWeBQy/O9apYgyQonfMrEcm12Slwj4/hyu+JxTiQ3hnk</vt:lpwstr>
  </property>
  <property fmtid="{D5CDD505-2E9C-101B-9397-08002B2CF9AE}" pid="21" name="x1ye=114">
    <vt:lpwstr>bVpH9h3r4o1Q3mmhRIh9GntE0OGtBUWqkWbyALAyuhzkgwfykDqKHXX6p8nXvOejZNEgJObdDBIWQYWsSVdQosrW7mvvMPX+Oapx6KFNinu9CHXA3W39WMT/G6vX1oTlrGwmx5sFejdpFWcD/AxExs/Txcgp1pdPmmSB8a730A55Ps5nGQvLj4TL9LvIi1WpBeVv7hI7hYV/XOyWGuvj8/JYqKhODqR2zoZ8Qv32iuXxBZ74m19JsqbPF2+S404</vt:lpwstr>
  </property>
  <property fmtid="{D5CDD505-2E9C-101B-9397-08002B2CF9AE}" pid="22" name="x1ye=115">
    <vt:lpwstr>/m7wZnb7mbw9IeKJpCz4axT8Xm1LelwTqA2xabPd9ipdlKKlPrz071G/APBCJH9oHEAAA==</vt:lpwstr>
  </property>
  <property fmtid="{D5CDD505-2E9C-101B-9397-08002B2CF9AE}" pid="23" name="x1ye=12">
    <vt:lpwstr>z9OQ0IjQ/W4j76eSCQHbkacyPf6Ql4TME16NSEFTcXoHe2aarA+Vowx70ZG7+MyOI62ekEkqLNNhCul8k4OPxsD9Ba9fXMUVVAHZX8Jf4sFAZ73poDzSaicLlpAEGv5zefBpncgBPGsMXCi9IKQVn4/ISNj2fkUJGkrQLPgKX6XN6V5JEMtMg2FCc6uN88MziwpUoBAD/H48wzGX12J/S5Sef5yczYxpm2vRiHAHzfPVRcTp6COZmQzDPKv8hun</vt:lpwstr>
  </property>
  <property fmtid="{D5CDD505-2E9C-101B-9397-08002B2CF9AE}" pid="24" name="x1ye=13">
    <vt:lpwstr>xd38ZJ+2qBAcpq3gdWfce6z2/aIOeh6wFAqzfGXhCLLDJ1eHqr8Db6lkl3uMWR9pBzZi+yqjMeZdlltqWqAxR9sVCbX5Z1rew9ySTm/bjAniYZEO/nUHYG1RF2vAAnJ/Qq6QfFRpQ54lf7IA1XOpW4e94rdiEu5ey7KG5ir4MIfBHLe4NkolhL4in/3KDsjRb0ibth14eYsDcDbuztFTQPOat8AMG9WIM9nEqUmStKLheLLCOWmLIbxXm7eYHwa</vt:lpwstr>
  </property>
  <property fmtid="{D5CDD505-2E9C-101B-9397-08002B2CF9AE}" pid="25" name="x1ye=14">
    <vt:lpwstr>4wXfNlLkXGXZA/tmfEhtfNmlh+t9mLUtdB4TMhLvREKi/V+hUCkNLUBqqhbqpl0OrTxQMIZNu4f7ITOAokO9pU6dRrdM4ShR3DfXhaeLXbGUCapjpbDZ8ZyXTG/9Yt6i41FnT7oH5F4xWQSn9gkEhdkF9MKLZNi8zU47F+F4Mxjc3EAqBwIq/Ow7nlvQlTyzx2opnh89eAQ/44aHlA8soMMlDpf/BQPK41o0MX3tdoAJ8jU2+FFiNQ6JadgdLux</vt:lpwstr>
  </property>
  <property fmtid="{D5CDD505-2E9C-101B-9397-08002B2CF9AE}" pid="26" name="x1ye=15">
    <vt:lpwstr>icv8au4DCZsvyMo6bk4JGGeOfO9XszC+bf3Xib6MTK1m/pS6pD8yLLHDd/yzXMXR5yViccL+vmfiLIFbHb4vdYO4ybuuYnZfDY7Wy/1qCxs3lWxNd4xXchK29DgKWWH/YlGiuLMONrO+xovwljHDo1HjQj0cEdxA0msSEvsNyivzDtl6fpwgfXXy//Nounoy2D6wkZMBXFPR4Lav9VuZUKyjNxE9L5o3cOmblxhyu3ohltuhe2wWtP7KLomB5zy</vt:lpwstr>
  </property>
  <property fmtid="{D5CDD505-2E9C-101B-9397-08002B2CF9AE}" pid="27" name="x1ye=16">
    <vt:lpwstr>HO6sx3NgbZNcurK1vlRXx6RNtvTFFOr5LDejQi6guWmr/uyD3KRj7ByAQszi5/ZK2WXAprnHpH9oqEFIY3KXnxqHBqhOvBezWIaU/6msSp9i1j9YljD1lqUMDX/xaFDwT/fnyL7MXk4MKa0iSphiP+UH5G8Hu/H+0UxFxTFSqWprG6olxzh7/SX5wqAusZFs4aWtRqPg5x2ouF4uJe/8iCkP97QHZpr8tl0Q3kvAIaYXvERR4WD06hbeioLds/H</vt:lpwstr>
  </property>
  <property fmtid="{D5CDD505-2E9C-101B-9397-08002B2CF9AE}" pid="28" name="x1ye=17">
    <vt:lpwstr>NmRVKoFiU9411Wgz6il6XcskPcKzRg/k2oh5//gGVsLMNkyt49QBSZQmys+SAVNq17bQlZB/4J9MlZuWpOo4PCDyucfercBbkuZHXfiNHjK35y23oYLtq9XLVaCy6bvg/51bN6wjLLMCfVpeD3/x07xkTB7yHxD1Af+lm7ZzTMhe9IwOquEApi8lWQ5ZdWdC+IfXwK7I+HxLeOCfnc7tHFRO1ujRMYTgqHuhaF3PXPGcgeAQPa0QmOLD1DYEwUH</vt:lpwstr>
  </property>
  <property fmtid="{D5CDD505-2E9C-101B-9397-08002B2CF9AE}" pid="29" name="x1ye=18">
    <vt:lpwstr>Jw8CHHaUSoAotfiP0xQ3FW0ZjHj/UzJuy6MBzDn2Hgc5la71PdZQxpjVaMyrUv+Nceu7YUrm1SwD7o4Z7R515ofOxgDlHji+bundscha45Cvv1GFZE8AfKv2pRr6YRm8zL42t4xSqj+ysHC8FxuP4ASiKZ1ADDiIppzEJmzsFzl5KzcUyJgz8IB04SY5SmL1AV+m72lfH24RaDUwDa5f3ug3S9QKn6uuyYfcHtsyDtJNujARlzbj7eQNywqKiNk</vt:lpwstr>
  </property>
  <property fmtid="{D5CDD505-2E9C-101B-9397-08002B2CF9AE}" pid="30" name="x1ye=19">
    <vt:lpwstr>267oJfwzAJ07wPgC0x98yGsDAzOPSFQ6O8vCAWf0jC5Rsvz+LaKqQ1DIPtjY5ypqn4B72kuCLr+0gaOerHPjn3ZbBh/GqC4AcKgmX1FzOjNpoxlNnTG9CqBweqbzDa56LVC+47Qv8NvJfJK+l3DCMqboYaUrOqaVUavsJ+J+ER2eoMJ/aiseyP1Vao/GGgP6FRgNJpYP9URVNBkmR+mZIRyR05wPo5SFM6rLXaKxgTSuDgNsus76bK0IChx68Q1</vt:lpwstr>
  </property>
  <property fmtid="{D5CDD505-2E9C-101B-9397-08002B2CF9AE}" pid="31" name="x1ye=2">
    <vt:lpwstr>/23NLLPiF+ZGx/H6OSAq+79GRRaFlad8TCdof4rpQHP4QywLotJqyinPik2fpaDz+Iyb4m37dqxVnli7cmIHrdZHc52HWRq1+cMDNzQ8eQySzoOsfT6RjTA9ry61s7CMuOOYDx46Io/vw8CRUdoFPQMlF4HRo32LIthKttOZelbYxtRX+b+jOBIMSckR98pSFNzTrxTgsRwhruD5a1st3GlhwSVye4sTCe1Z538optKxDqgKkWNzFbbXDAKevsb</vt:lpwstr>
  </property>
  <property fmtid="{D5CDD505-2E9C-101B-9397-08002B2CF9AE}" pid="32" name="x1ye=20">
    <vt:lpwstr>3iJaoh/sA1ZethkA9iU7sS8n96e7szpSQkM4QHDPKl0RM0SGyECxCRYVXZS6XTKQV2QTphC3GRZ/6mXbOREFAOgixqQbIeO9QPHOPB1/X9rHXPTkwm34SVFr8ijNAOL23gZi0ek3BVJb/XCfblGXPQtLk5ijEgF8wkce6XovaPqbxaB9+M/51WWne707GKH0HHFcXcF1RU9F+kIYdGmMMIJSc66cK1yjo4Ff6cUgOHFXGu898cX5MD5a7usNr/m</vt:lpwstr>
  </property>
  <property fmtid="{D5CDD505-2E9C-101B-9397-08002B2CF9AE}" pid="33" name="x1ye=21">
    <vt:lpwstr>dSpw0YGmXFsB6glmNEkL0dylB44T9jJgSh6OD7uwUo2l4GBvOtILM1IHGKDaPPwpiKy3QwDdEpzxUGcTuYSIOtJxqD8P7NuY0D0ujXcWk+iwB7ak9rueOLREys319EG1U+jxkWjJZL3MPoW7jfbnAnXpxC9OU5m/gMhr788V1qoN9JAwJa4Fu29M1WlV9PKJGWMiOgcaV68RsAPz7+anN0uTVtSq7EOVxlvnr55Ya/Rc38N9IatOKI5ipqR0bf0</vt:lpwstr>
  </property>
  <property fmtid="{D5CDD505-2E9C-101B-9397-08002B2CF9AE}" pid="34" name="x1ye=22">
    <vt:lpwstr>ne+38GGkA1YjkJXr3ET9khmNFyje3XZSVjSSOowhe79r3mnzAMSb2QabrCXtEYWh2ugEyLJaRGy5PQQvJ3UGGgIkgmQe7qB9DSG5Dzct1S+TT0YirSM0WqUscyAtLnVy5CNaYHYflC5Rsj7yn0p7AcinSuENtWAsA3FHKTaFfxX/x0DOVxgRbl8CtUFWx9XLKeTsSGC5YTVu1NnTjNaoEw7OFsQSZGjoRpjnNKrRvkTd2TzDXuRUGEDADs4XPL9</vt:lpwstr>
  </property>
  <property fmtid="{D5CDD505-2E9C-101B-9397-08002B2CF9AE}" pid="35" name="x1ye=23">
    <vt:lpwstr>mSnpCRmOUnkf3hN6s/Tq5U+Fi335Pru91r425Q74eRPxjrJBpgyJPe5wxRTdFv+B3AUbv5VOo1KCRd/1S2Ahg+Qv2UNtLulpAKEd5CQRcF4n7ihC7d6krc2/WjRD/pkJEuKquhJevTvONjVCr0zbvHooJtrQaLB+9ohJLjRNcz+V10hHnDm7/e2XzpsmLwfOF6UopJe8h3zBh2E22VsRQOzuPbTNDn1CtnCb54qAAArx/hW4jdd9voOJ+b2FLX7</vt:lpwstr>
  </property>
  <property fmtid="{D5CDD505-2E9C-101B-9397-08002B2CF9AE}" pid="36" name="x1ye=24">
    <vt:lpwstr>I/VTXs8w/rj7XLCqodsJ+gyiE5u7kM/XYOY3BHVwen98VVfZu6dcwG2qKXqyUM/s30s+ynzfUNaQ7x/HVEg2D9GZpF/OS+oMvhv1ZdsPAjM7zaFWhM+XQaZh9uDM9vW4Fns73uUGca6b+3uOdYlhhO9KW7hf1dey+WMmkCzSIdSJ4pOD9XG9NSwV4n7+2N0vA+9baveF4mTPoEZsd63MyPK3OSNd91LRHjcm29bmNHd2Uz5tWBNwB4kbN/5gRVb</vt:lpwstr>
  </property>
  <property fmtid="{D5CDD505-2E9C-101B-9397-08002B2CF9AE}" pid="37" name="x1ye=25">
    <vt:lpwstr>BSc0fle+acw4r9eP7iua+5y/QuRfrygtMzZjLAOJRtBliurBhVgjmNfduQ63xmPa1nHqUsPwS3TyVsDszUxuyX0ZQEen5ccsbQdJhHSYJ53/xRnTNJPVT/M1m4RapskvAfpOaod8Tqqvr2qDtJ3V3kiDOX+PLgETxH4v4bCsHoo5XZDuugrHO0ZDBLRH8xCUG83EYM0vbYrOhKP07R0uRFQ74FbHm8hhF+/mVUxasanuy6hQEHhJcy2siiIb8tm</vt:lpwstr>
  </property>
  <property fmtid="{D5CDD505-2E9C-101B-9397-08002B2CF9AE}" pid="38" name="x1ye=26">
    <vt:lpwstr>b48gSz45YDsH8idtFdoRx2baks3X4VvPSeFkohBjkqRQus+cLH0W4CEuhEhoCspb4m+mMsxDToDssxRQVD95P2GjRAssaOxxMvVKGg1ND1B/0zKv2AO3BKIsIjql9sTDDV53WshNrVGQt+kEsrD4akGUAkJsXwzmo7WGd/eaWQLdF6DMRYKWCt0Re/ctl6KoYfxOfTY3mC1dpQJECqeA/URbBMLXXcPuT3Z+xj/gHkeyh/4OUp2zl/1dORXtU/Q</vt:lpwstr>
  </property>
  <property fmtid="{D5CDD505-2E9C-101B-9397-08002B2CF9AE}" pid="39" name="x1ye=27">
    <vt:lpwstr>kDA7thKelp88fUnk7H6hwnh9aeU29jU8cS20kfY+kd8f+ebIHLIlSl0cbgpQEUQ+sarStxnY1fezeHZBU05QtIzwE1Jcz+2Np1DWbAhFUno3nCGMa3pLisvHSPjxom7WImaQvP2leGXLFuTlLws5L9R3gIOrdHbvX6sOonLQ6yZSW8pRKAQHkJyjeV9sAafq7t2FiTCbnS9kfKsxfJTWbbfiOXwYTm7T73es+ytucNVpkWPUWDgsXJ4ofIdGBke</vt:lpwstr>
  </property>
  <property fmtid="{D5CDD505-2E9C-101B-9397-08002B2CF9AE}" pid="40" name="x1ye=28">
    <vt:lpwstr>3dDf7zl79o8hOPJ1i2GsdAbvXMAZJzjYjmbdNQuRQBZMhEX6LaeES3oW2mYG9febrDd7jtn5vTO8v1zPLwzk8QrgTrMxV+/sPBgrxhLUy2A57d4b1ub05fkPSlnIjUiAAHQHgMXn2qFDmfHwkYx5P9ToCyE8yli7ovk6xWpLJoBlKpavIhHO+dN61rFQJL4nLmDP90rK2H1aHiOlWRSYHeI8JuqFexwLb7sGG2qvfc75eeSo2TGgDX4PxiOtTRi</vt:lpwstr>
  </property>
  <property fmtid="{D5CDD505-2E9C-101B-9397-08002B2CF9AE}" pid="41" name="x1ye=29">
    <vt:lpwstr>daQ5QjCz3P06A1ZsrdE8VlkXjie4BKFD52V2dKDQoLQskG8HL4XzJ/H1kMretyWqcIUauEkkQNwv4med+O18N/ayVcIncdR0vL+sfEJgapEtq3Ej8YHGpmVN4LY+zHpfKZMfOZb31guNIjwVGKGj+GdlmRil2JzPD2UYLAnl2P8Prx5lweuuhYMwfqmWzlmaCOi85JtLdKkCdjOVbY/V0OuIUZ8Ywu2MTGQN2w+5zSv85utwvdy/QHIS7woWzC1</vt:lpwstr>
  </property>
  <property fmtid="{D5CDD505-2E9C-101B-9397-08002B2CF9AE}" pid="42" name="x1ye=3">
    <vt:lpwstr>6c/S9rg3Xr0/G4absDCx+zbbV1URjbCbM/otStQngUTLb/S6gcds/JsnbAfN46ZkCY1wEJfszc+4mF+p9JRbbjC9MRAqqDeJg2FTjrnSq4MmoMPnimYe6e2SHvikebRiTA3IJ7MUnJGZbrq9xzd61hXXlMH55xZB8+sYT3hzKf4oDF37kxgaITAeImaXeNWSeWq8sHVFq4ny+/Fh1feITK7ALmF3vyQX9xpqtnoc9QvPRAAfL28kwkkzKS4mxh+</vt:lpwstr>
  </property>
  <property fmtid="{D5CDD505-2E9C-101B-9397-08002B2CF9AE}" pid="43" name="x1ye=30">
    <vt:lpwstr>U5TWv40oWrWz7gZcIQ6uoLse8e7hmhy3Vob2ODTlmtrs+P86YE6DMpisGUnXlLy2O5+uXdfwvTpB4KMS+fbsUM9X9z/e3cFmOoBJpHe/n66vUDuzC5tQLa5+63Awy+68gRR97QjfnqHqh44C5oBHhdpoezLWS+puW5Xw0oDtD0rCjR9ebJOYOF+XRmHr3rGi7RAqbJcWTpyxlU+Bvqo1Qhw8MPZQCvWJ5d6dUCXsMxtvJK2nFaj84ymU8K3hi7l</vt:lpwstr>
  </property>
  <property fmtid="{D5CDD505-2E9C-101B-9397-08002B2CF9AE}" pid="44" name="x1ye=31">
    <vt:lpwstr>Rvr2uIuQxg75r1uv+UXuiXnLsBum892GrN9Bms+aA2BMpgoFDQtWUcM1puTRp61JF7HO2C6IUG3QkInoS5/krFOo98oZam4zWe+Pyv7/1+tHyo4NfYb97KRWxFLSBdfv5YRt/9HDtjhX61AAP/JhLWtCrXzXjIEpWuWyR4fKFzBYoScR+iAGdZhlH1YXs7oskkByJEBBoEvhpCW7bQcaiLfft2UwG3meieifDF1RFauJQPdiUeBWN1iF85/Cl3e</vt:lpwstr>
  </property>
  <property fmtid="{D5CDD505-2E9C-101B-9397-08002B2CF9AE}" pid="45" name="x1ye=32">
    <vt:lpwstr>SqHVs/AOwefLTb4MmYHLsH9V+Da/FVclEqbfplnMgFn+7bHbmzNPwVQpVdofswzUoFsEUgvzE0rYm37dPfhIw44tEbuW7146KOqvnzCSlHti4dnFwMJqOj/a/289x9jaocchvCWK4X3G6JnTMDNAYiKQ3Tf9o466cf0/6UZ8ndwQZPsj3l8OJs4ovIHzGysrpWDluOM4aLjWOXlAHM4Cl4BMx4yIf2HNtfhphjY6WXnDIe6++HnaRbTv27QH2HJ</vt:lpwstr>
  </property>
  <property fmtid="{D5CDD505-2E9C-101B-9397-08002B2CF9AE}" pid="46" name="x1ye=33">
    <vt:lpwstr>eS9CdkUqL8iGHGO2Xv5/2W0qJjv2Jeshi8c1KN4SjQiUbuiQgnLABP0pbTzTz7OkvwCnwzzvNcqC1EcRQNuARFqhpzQ/5Sq1pgPG4cnR7vXZn7itz55H9N/aG0Ngfl7+NxG1sISryuG+y9/HdH/Nj3s/WIITGUky9lcoy9lCocoZTfLqfFvG4yC78YFBYCWiGjHMYLSNHx0enEByl8nY3/aEW/bYjNtSt6kMlB6Z2744emCFEu4yYp3eiEIkUO7</vt:lpwstr>
  </property>
  <property fmtid="{D5CDD505-2E9C-101B-9397-08002B2CF9AE}" pid="47" name="x1ye=34">
    <vt:lpwstr>GGJjbJ1B/wzFfDDj/iipOnW9aKfyepvIUtsn2oBsVgwObInDn2LGOEHB7amyjOo1t8+bhV+vFpWlDTFQ2EYL6Ijyl/aqPG4h6J4yzD8YA5hoVf+H36s9afLkM69XwU0OYGdP5TviWrbhX/SNrGra1F7XAOpTmDUIhu9QePlKJKfmYWcBpD3lnwzVjZ1573ISnVmq0820lyMXkVx/M1Wd4OZec+1EJREVdN/mEWRS8WOa/DZMofKr3Y81vCqt5D0</vt:lpwstr>
  </property>
  <property fmtid="{D5CDD505-2E9C-101B-9397-08002B2CF9AE}" pid="48" name="x1ye=35">
    <vt:lpwstr>VXlS/3buCSjAhFKTc3JfGb9vNM2Y7+Y/XJiwi75vZB9ZsB+2GC6oYsZuhDKsz2Vxc02y+gCQfT8pzIOjJFKwlE+kVZPlFmpryJRpCJUhp5U+TdnNU3796u8vUNbIlSpxeuApCbZMHGZe4ENFCZzrQlYPhzFJbIDcwhy35/DlxtNhv4M/yaFUwQsWh05JDIktZ2QZ2ItrUOjKkgw+Jqw7wD5WEQahLXm+s2GBBAeVuqpJhsM9vHBbKMESclG+gdU</vt:lpwstr>
  </property>
  <property fmtid="{D5CDD505-2E9C-101B-9397-08002B2CF9AE}" pid="49" name="x1ye=36">
    <vt:lpwstr>XzcC3DrxZfkf/mwL/wMx+a9i0330mVvnqc3bFMqQpfuPw2WFHqGaBBCJGvpCB/SXxKtx4MLPpyQWjqAd/UsieDjbIk9hV1k0vSrGsHSFNzH+OsQY5cBYO8JN4WrEXnGlbn7OvOsAU20SNK9x5bBPTV5z4GOY9Zz8xBerhb/nBSJcXK51IPW+DNqsnOvOVLtwIFmbGyZWXRezuFKU9wkTT+0UlG8yws4kElmiQ3OnF+LyInF6T4xTohJH6tAzDOs</vt:lpwstr>
  </property>
  <property fmtid="{D5CDD505-2E9C-101B-9397-08002B2CF9AE}" pid="50" name="x1ye=37">
    <vt:lpwstr>FEF4Fe1tvQqADc0Lx50Y3A58dKUanTPnjH0rdHkkpA2BsmgrrxNbbhkXEoA2L8ADTHPOqyFTkM/bHc61DwvjF+yUCY/k7JafkxdJ+t1CjAEZZYuUlmeb0o4C3uJAUCHR2WupV6GukqoPBewINAy9yRG02WPiORKaeJqep2ao/JHMJHAtdtamMDHsSeEeL1//Dw78ZkC80z2P8P5FKv8qW2TCj2IwfyalXbjhL+TDdQjxTbsbSwfoSJwgAwY8kSi</vt:lpwstr>
  </property>
  <property fmtid="{D5CDD505-2E9C-101B-9397-08002B2CF9AE}" pid="51" name="x1ye=38">
    <vt:lpwstr>gstTFlRzfeylwoDkFsAKt3ZusxlB6tOhfYyjBJBO69JmlqR4TbSDF30bn4uQiDFrnPWUI5nJYozzyl180vSuBoMmE1J080Vj2DNl09J5bNSX0LO7j2BqqszrfxRLMkM9LjPy2b/wApfwG9JFkxiC7zEaTwWdPiTjU8/2tRsHaph/wjUFQztE4kAgXBdE/rJpO9sG4jHZOH1WFq++jrfjOZFDnMz/VqMnB+6mB5vS/RJsX6yWWbwwUN5ET3aWubU</vt:lpwstr>
  </property>
  <property fmtid="{D5CDD505-2E9C-101B-9397-08002B2CF9AE}" pid="52" name="x1ye=39">
    <vt:lpwstr>uKna/HlgPa7DFHDJtdZ8edyZaMUCqGVJz2T9k9gNhq7XyPCuEggPdOPWEJAO38km1FUiqjQ1Q0YmF25s5XuEmJ9x7/phKkS7SW+jp9/tRj1xhhznU+nT7OYfrArm7nho4Jzc8rOQDKCjdSoS3avb+56OetZxtCDzG9eEwO9S8DE1b/2eRzkB4/zlYn/Eepr+K4PfGzR1p/oTir4dIZ7mpYwlM7vjSS18zEzhPZVYstv0WOL1Ogmne2/nK2YGsev</vt:lpwstr>
  </property>
  <property fmtid="{D5CDD505-2E9C-101B-9397-08002B2CF9AE}" pid="53" name="x1ye=4">
    <vt:lpwstr>eIbQmgplqL1Do1PD7Arn3m6uypXGoZ/HHR9Zz9ZycCScsE36tBde3t7yknR2bcs0nJ8i/ewyi4wHouLW9X1j9RBIXxBLz4Ai5ygnbDgle39CKL1nX0xGYf9uDz3xnGxzeW9Ei2mv3lL79xB2XULS2hFSy0slGvubsDX6pFUMwJ2pGBcpMbVzKCSYEdLqJImml0ZRmZ26dUv/WESl6LVWwjhpo82fuF8fhaXXkacoOrDRQzCrDcuUDE7tScVfQlX</vt:lpwstr>
  </property>
  <property fmtid="{D5CDD505-2E9C-101B-9397-08002B2CF9AE}" pid="54" name="x1ye=40">
    <vt:lpwstr>icf2kbWz3wnMmhqgInbswEkBOio5+93sf5JPw3/YnnbiwYaMUhCRNyYMw5XIO1KNGabxEijagyOUAKmH1vmKjoqCA00uWxTZ3FgzXRy+833sUoIrfKzL88VGTOGepqhIsKQB1D7VguPw2z2MR32xCEB7BNxJ8ResU/hHvNdA/6r+j/UJyFq2sizeJvO48297EuF3q9T2N3rpnbYl039YxQ2yqhlmkxAuRBB/0ZwcFrICNNZEb4hzUCMF4biII9p</vt:lpwstr>
  </property>
  <property fmtid="{D5CDD505-2E9C-101B-9397-08002B2CF9AE}" pid="55" name="x1ye=41">
    <vt:lpwstr>BzH60Iq//KDpMX3dDCq2diyS7l+24Sk4NzeeHyGWMMy10jj9Q1QCAEN61ORW7h0IZOtSTHoJ+aE38j9YCO/kb/tHj3ldA2h8FgoXGkpKFg2tOiN1eV0oEFLRhEvwH0q0ASPBpJySDHEkik9arDvyumJsamH7tAd/8PW7uPWCdntelbLRaB/7fiZhaLvaqHj05HNjXM7mtZErnbIqCkZdtkSnk9qVrH5Ca8T0vMDKLkCTlattTabdFlxCGpVTodz</vt:lpwstr>
  </property>
  <property fmtid="{D5CDD505-2E9C-101B-9397-08002B2CF9AE}" pid="56" name="x1ye=42">
    <vt:lpwstr>72DjPZapJ5Mf121x3IFWKRTuj1n34WxfdtFude5IQ7QanUIsuIBspSDmozIW94P5MSeBZfO3Ob7lrqfZWp2PBhrj+IWEpUFRsfq/ExmsT32eAkbD40A8Ln4t1dHbphvoXsIKT/F5ECIuh537Wl+i8/67OnFirppQfdT/fk8ZfbwMNjWl5BsrWTf9yYN/b012lgwncmj/amFzhQ+J1fkCk2l2Lk7zKaLdOmiSM3n/jRsxR/J7r/3nbajgNr5Sj24</vt:lpwstr>
  </property>
  <property fmtid="{D5CDD505-2E9C-101B-9397-08002B2CF9AE}" pid="57" name="x1ye=43">
    <vt:lpwstr>iwBWL+dLCq01sY9d5lImwJzKINTKPFyWpkac04hD0R8Fn4UQ3uwkXgavGU8TkrJQeNROluBayzljgQmiFpjS7F/U1zcwt4EBsoixaFKp2ivrVselLgOR35Hdepb3JkKs88ms5Z6yrixJk6i/9RD8J/gTCikOYIedkQZuB3QSP/Q5A1eNQACQJm8UfrDsE4dViGqPKEgIfuvqEiepncARgdR+LtWgwzEzpM8inp22jOPfidBgW8Kfxm0TODxcyHq</vt:lpwstr>
  </property>
  <property fmtid="{D5CDD505-2E9C-101B-9397-08002B2CF9AE}" pid="58" name="x1ye=44">
    <vt:lpwstr>8i2ohyX+5jjU7kVI079aNCHWBABD7alJEohoj2LtvP5ADC/S5NEgYw8obKNBQTF1wBO2o/fhcA1AIcNh7f67HJ+v7Y+JCeKStA/2KWDlGZ3geHLeklTB7kB6H7C/G8QSM8hkJVK4UTshF8il+x2FAlSpyOFfFgnHIWDXoUKxs0xv8SHfac5RTas+rjqh8Aq9VSuf6avvOj+2RKGDbXTjUSL8p/oXC0sHwpThg+cBkJ60LcgFRhyy5RmuYaSb3jD</vt:lpwstr>
  </property>
  <property fmtid="{D5CDD505-2E9C-101B-9397-08002B2CF9AE}" pid="59" name="x1ye=45">
    <vt:lpwstr>hkdTuCx5NeXV6w7bV9XAui2iMHYZhB7YDLzcMpUOxQKQxFv+qwS7+tCPxCQ8cANCinOOvGAxsG74e+5oxu8DTyUqmPWgdJQznzYJGtMsou35bwgok+sWsbud8sxuVREsmTlWTcjEwAMZQPsodtQV/vPUL7Q6cS/o+l3PUpcOR44mmkXZ6aUuxaFL5u7gJe/y1X7vYCt9M0RtFkDgcI9iuFT39znr3CJad/NwjVwRu4WRoEToa9Om6QuIBA7Dpc8</vt:lpwstr>
  </property>
  <property fmtid="{D5CDD505-2E9C-101B-9397-08002B2CF9AE}" pid="60" name="x1ye=46">
    <vt:lpwstr>Y9vtOpm75zXUXlJOZYgTk/0reNwL8/f1Pbp9S+SH5v0gvtILgPxgPfOvcy8JXy9JvyDzF+v1L5s4YKfUeL//MhEaG2X2AQRa6HS3pBQYCovlUWa3yCgev1ZizEZBKGhcmIJTFuqPhFeggJEoK3nrKT/HIO3I75eZIAxOCsdJLYDUyoYymFNfQGfnPP0bAfD6Dd5YsO45dDYDk8xYb9FTQSBqoC9iPpZ0N/Hkrgfndh1B0UNzlswD4/TH9NnPsmy</vt:lpwstr>
  </property>
  <property fmtid="{D5CDD505-2E9C-101B-9397-08002B2CF9AE}" pid="61" name="x1ye=47">
    <vt:lpwstr>OwmLYvsphvdpLiqlnJ6VQZ61We/sU7olKRc/jyMOrUDfwiOt8HA8Tuj9YmUlWP0BzYlhd7B0rA63p8OIj1J/PN+RPBcwFIFZHqKHHGjycsoIklkxeTF1iD+vfYH8CfEggPOkA8AaW6baH/HbHuoAjgR9LmiE8Wv6G2MNvVhflwOJG6dY70IvP2EgOtyZ/9KGwzbRR0fIPgqqMNMhVHijcc4NCCH8r7Iy2rKG6yPVifMyKLw10xQ9hHuI2+gHzyN</vt:lpwstr>
  </property>
  <property fmtid="{D5CDD505-2E9C-101B-9397-08002B2CF9AE}" pid="62" name="x1ye=48">
    <vt:lpwstr>0fHnJdGfGWHehsejTLM0OGczR5RxuONH0i+Mnn/sEa97LHp8e3EV8AOKhM/V3p9QIiVHsk8TTzeoboPshkcl10d9R9SZByIRe3SAGJX6RXMGc29DcuepHbul3VQiERtl68oqHEDkrBcsQmq/ewBW2ru2cCkRnagWmHW9hhvaMcZou2Au8A45phKlyyAlFqlp3rCgsi35l3Eu7efLUohI6+NcnbxrMNB67C5BG+pc7UTrGZMyvwIpKuH+lVztbHP</vt:lpwstr>
  </property>
  <property fmtid="{D5CDD505-2E9C-101B-9397-08002B2CF9AE}" pid="63" name="x1ye=49">
    <vt:lpwstr>Y18JWzYvoRb/KLYDXHasNFW5emjdPlboB2vYX+BnCsnjfn0zhHzx4RC//BBvCC3lL4Likr4xoLGdVUIKwWDbj/rQ2sfWPtofC0WDySryB09uerin9j9PIC3Nfwp+rVSmnI6sm4hHEtEaEC3FP3JNwyir5fDl3Dycej/wzjZ68C8wkNZntrU1BHHLNvHJJfZHVWe3klGgFdrOt7Y0wOQS+0ACjpaC6GsrwNwNxKc0QC1I3BdHsNQVU+Zbwa1vVfW</vt:lpwstr>
  </property>
  <property fmtid="{D5CDD505-2E9C-101B-9397-08002B2CF9AE}" pid="64" name="x1ye=5">
    <vt:lpwstr>3zd9V9Gu9KDKCG6WIh95lygNDUI+XqOZZ9fZX0dU4E4VWYdpafK8i3z02DeikPr+uOefk2qEG0/+aOeuGj9ferUDnbI4rrh+fzlH1LZK+bnaXyFHLHdagK07ts7frjahhDmoOf004KImNsjZh5sctAJ9b11YBPzKFckFUKUZWJhZzUVGqB/48STfcejbFBPqziQmKPpIz+bqCNBLhOnLFO9AZdJ2sJ2gRerc0wDgZR3iwWEs6ErdIJvT3CirrPi</vt:lpwstr>
  </property>
  <property fmtid="{D5CDD505-2E9C-101B-9397-08002B2CF9AE}" pid="65" name="x1ye=50">
    <vt:lpwstr>JT1CLWYJUw+6NNJ5UrvIOVC68RB+mH2N5K/VmHdVGzQTZGuTNJD8f73ZdbghfD4oY2t7qo+KrcvjgynKIBD+4P/i1RqRXr8bpKDoXUoO56Uq+fQ/xGbDTN1hNxpMoBDKbQzR3NwG+lv9xZSZ8MZ0R4jyKwrUvwFe51IqBP7bOGOuq7INZ1JqA7IrD+hEmS+GiCnbvRtdmjuI7IixvwkxUm5EDnhG2UCwUL/va5iLn/P+tQT/27zw1Qvhnfv+3zu</vt:lpwstr>
  </property>
  <property fmtid="{D5CDD505-2E9C-101B-9397-08002B2CF9AE}" pid="66" name="x1ye=51">
    <vt:lpwstr>gPb+W0ceK+1aw7eLUiBy8nbCBzs3Pg4YmKU2CwCT7pvgn2xlJdbfIv0pAk1Y25rANqmq45Can9+qB79qEwlutwEvr9Auz1O+i5x4oVuk3cOzPdruLKCHzNtEG9kfu4/1m7xO5BS+k5iNb8lDg6omS2eHwFOt3pMfcOz1yUuNRhYH6fXpF24ZTqmgtzk6jDiuMaO12hsWZ11jWLWn/JSofwoFnvLRK7ytEl47ooTO40tWwx56G2NY3LBdVAQCIrs</vt:lpwstr>
  </property>
  <property fmtid="{D5CDD505-2E9C-101B-9397-08002B2CF9AE}" pid="67" name="x1ye=52">
    <vt:lpwstr>3V4N/ec2h9WEVPMSGifNOteLZsZ2Sci+1eE8TkGylj1BFTo+VDCkmlAQGAUU3YD8XTElIJyNGZm/xAKRj4ErPQGC2kZtjo+6e93uybmr4QLqcPCh+/JrwURM8bU/Dtv/jPFiu6wJy4dYF72p/YPqQffSMuQ47UiCAAOpzgjSt2V5XN2evVxLR0BMAFr8zVWhBbhR1VsnJnTW9p2nJerSGEbxXl7ghSca+/FyR/WPEbJwsAycuDKjURnrT00v0L8</vt:lpwstr>
  </property>
  <property fmtid="{D5CDD505-2E9C-101B-9397-08002B2CF9AE}" pid="68" name="x1ye=53">
    <vt:lpwstr>grkmhBWlDtIl3hLSwv6NVbAxoVgFJQtR/23e6QYp1cAaRjfM2qznbp5BpsCcYxO67eVXMxyKxt/TW4gAyaqyKDfiBgHdAA+7NEmRE6KGYJM7IDil1oYmC9VsbqsJXf6nV4uyQ6fGJVp7nMuYUFzYWZ0VvU7mbulJmoeaGPmAelN6fT9Y08+ewKAAFO52ziV3CmbsdqZl5qz9v6B8stIIICW0KXgnhVBYAh/DP/QHsNETF/RdnvxcwXYa2zkm5IR</vt:lpwstr>
  </property>
  <property fmtid="{D5CDD505-2E9C-101B-9397-08002B2CF9AE}" pid="69" name="x1ye=54">
    <vt:lpwstr>E5YOR1hR/G/m5T6vfPHT33S+XPzELfgg+NGtPGJiSywFfq1+qB+hyFppgIyf3gxl7ErIYaZmmSWlh4QKyW928rfGBJzgpAbT37W1nGTC1F/S0YYm5sN8+I1Slx4wvZFjV/zeqkwXRQJfX+Dcer0qpKZIwokUquMqrABYU9gGtFYlQeX5jYc+wNI37sKgtpRckcelyP/7jIfyTz/pbyZHKZ+3NweULtRhfyTRn5ZVC1kkNygFSaBtS1xGP4X8B8H</vt:lpwstr>
  </property>
  <property fmtid="{D5CDD505-2E9C-101B-9397-08002B2CF9AE}" pid="70" name="x1ye=55">
    <vt:lpwstr>+r8OSMVfs7dqsKflXD4js9SGH2JKKcWvlyTVKpULPURHZE/JfX98q7I7S3r0YxYmuoSj82G932Xq19JeDP5xr7UnxIExFy6NWcbfx0dVxSU8/6Ll/BeglI2OtHwXux3u2kUsPK+lYrJvT+BoHUelENLUv4cD0e+GHWCX11cpeceJ/vkcjzDvWRMSEj0/Q+4n9jpP3LRHaai+1FX/sQAjj7p7IpX/hBel/KyRMRJixy9jfO4hoEp25mr2mH7ytKC</vt:lpwstr>
  </property>
  <property fmtid="{D5CDD505-2E9C-101B-9397-08002B2CF9AE}" pid="71" name="x1ye=56">
    <vt:lpwstr>S0vsk3mCDVZZsizwXAooZEcvhmA1ro0aSM3n0sWVNO6MR7/rK1CyofHmNwVo1m5odhPdn0BLmwaOKc2N08/MNcXOw+o+qVVODHfBw13VU7JSW3/jkv4Xx5laK+U3axQjL4lE0B7j34ueOpjpXI+Cx+AI1SUNohhpHgTGNcEl2L0DD31M+hYiyUloK+EV7Wiu3SrKiX9hGwGSzkiNrfRr4fd7hqsfLKna7/AJiPotS3Lv1d4OH8ubS/JLjQEoVyW</vt:lpwstr>
  </property>
  <property fmtid="{D5CDD505-2E9C-101B-9397-08002B2CF9AE}" pid="72" name="x1ye=57">
    <vt:lpwstr>Or0YRrpuryw1GhQMlWhAZoGrBd7Ijaw509TiHUeT5g16Q7cpjsdEl1aZBmF6HxzUDeIEzYfgekJk8Um+40N8irhoZmNMNSqWyZsYjGxSifxxg00fMrZClbbEjYhO0MA8xNZYu6TmEY9ddQcrl7W1pRRWlkHHplyAsnfLfORA4XBjcY/Sg6OMufcrSx48T/BcLIGPHQEA0FT+mL5YCITAwn3KHYkZHrWDAFFHDpuYZlkU+Crqu5oJei45bbutD2l</vt:lpwstr>
  </property>
  <property fmtid="{D5CDD505-2E9C-101B-9397-08002B2CF9AE}" pid="73" name="x1ye=58">
    <vt:lpwstr>HGZsHDPpnKMSMoKxsHRV5syn5pl0VtyYtebcwKNycm/F1ACOdvV6YCUoJ9H4tuKUPQ+WoY+Ov+guEpu5H2ff5iEA6iOJH6msyVErm3sZ/HdfjyOyLBNXNhiF+cV4eNihKrftyIP+NVaCPn/ONU0dHfAbaO5WFuV5nSGG8psXJCfHmwlHGooeJOQSVY/1bTWuBX58eZYhkHiQqGNJ//SIeq27/aYIt3n85IntzVANh1AJbF2THq0KOf93ytdYPjS</vt:lpwstr>
  </property>
  <property fmtid="{D5CDD505-2E9C-101B-9397-08002B2CF9AE}" pid="74" name="x1ye=59">
    <vt:lpwstr>+09HfB/vAP4UIciry8QqDg5bihKcB6fEToxyLIgRlIn0YKNvzHpu+jsf3VzjF91tOCBTRm8Xz+ev2KTgaTyXPQ/WbAnTM6wv2OyuQSafrT+2c1v1f8OSR/oaY5Qj1lMAFEMPGtY/fnyRPK1D/1Tq8wL9oQDifwPRwU9PxWk/7OaqYsTaDetVmQiHkkgsm346M9tmZTS4uLYZztFALTPC2gnqPqlpaWV23o6D/nP+Fb0w+fQe6tmddSEEbfG1c5x</vt:lpwstr>
  </property>
  <property fmtid="{D5CDD505-2E9C-101B-9397-08002B2CF9AE}" pid="75" name="x1ye=6">
    <vt:lpwstr>Tyaz7pmMd3qDNdVDONSqR15+fPMsbNR+yJxamfhWmS0fcYXWd9TEvEwXW3pbbQgjBGZPTZBc++FhdkZ5ZIAvmcUXbFRhDll7VUIR0QDiwULjtoUw5ByLLoCwv+1spYp4uRNl6qxuFRwCLOcfVgVB2yGeMZvdFYrRo4U5+6GcOtRfhc1IWCcVdSx8mdaDtEy0V8c0j9zqBOwSzKkujeDtcRvj4bu7O452stR1akQkwV41COjtejxecIt9JS7j9lR</vt:lpwstr>
  </property>
  <property fmtid="{D5CDD505-2E9C-101B-9397-08002B2CF9AE}" pid="76" name="x1ye=60">
    <vt:lpwstr>y/QXppFYeppknWCwxFk/84bwpxueFZ8NQ7i9vvakqksmMhc9vX00X9lJ6ETaCcNv5TQTvtPPmv70XHnyhXekZdx2Sdcl6IsfR/JO0pZaaA749G2uteZbR5YVAWacIpDOeWc62uXZPcCCeXEEBbVpZRLbH0ak+q6KW2sJThuPIbzDg1jnT0vYIi/pczY202VBFOv5xnr4wJ1Xtcvjo2shIjxsF6E4fUrbDUq2yVGynyBhv+RVXCqnpO7PMp3bYjV</vt:lpwstr>
  </property>
  <property fmtid="{D5CDD505-2E9C-101B-9397-08002B2CF9AE}" pid="77" name="x1ye=61">
    <vt:lpwstr>NcsD2V9eMYO4o3ULyH4KhsxifYU7bHvON6Pcdx/zEQUlGNahJ37Cx8GeJf/aynwlb9SYhblj3vrdoPKDUcArttneyQz72oj709W3z95o/7yxd+WOWQaoLUcmBAwtfOPNefQLg2cCS8JENTox6qv+b8oNrJAHa0g5Qzqar9FFrSwuohapHd+cTgzh8QjxlIysn8/eTWcoBDHf+IXoOqx4HPdT49/E+LG1U7FBRMnZReV+LfL0VqAD2TsRky7Dft5</vt:lpwstr>
  </property>
  <property fmtid="{D5CDD505-2E9C-101B-9397-08002B2CF9AE}" pid="78" name="x1ye=62">
    <vt:lpwstr>QX/FdMGf217xnCfUlJTztGW2S6yokBTEwJ4sBVEPlH/B9ZDPGOM3blWl+nKzPEQB8mMo3j/0GM8yM0wDlaYEXQ25lSVifgJ7sXugY2hR9Q8ED6F8x/WoqOPnFTc9Fh0qu8agcX59KvxjIdufNX/DcMDfqe6ATv/uHcBRDGBq1wVgQH3NwvYzw9l+LGM7LMQ+SoEjlOYmgOATFH9TuD4Pj5gyV+Nu6WtApU2waLqoqsWv8KGQkoKBsoixWil41NV</vt:lpwstr>
  </property>
  <property fmtid="{D5CDD505-2E9C-101B-9397-08002B2CF9AE}" pid="79" name="x1ye=63">
    <vt:lpwstr>qhKB3/prZ3ODp/dDf63DaWDd3j9gEIYSMJ5WSxwKVJ/KFwciMoyp+DCJmUgKz52xOFhZxKGmf7x/7dfN8ANVj4od8R0emSST2uRtmC9F56a/qQesM2JMl87OSjNVvpTLqoUo1jVZdGVICqTbRC+jcEZT7T88zCBdc6to8lN2DzUAyl5DPTqeAyeVRqanjYIdqpri08/GnALMARMcMHs79Fxbb4Jz7YHPaL9I9dOxPxJASTWTbl9n59CqzfSV2HY</vt:lpwstr>
  </property>
  <property fmtid="{D5CDD505-2E9C-101B-9397-08002B2CF9AE}" pid="80" name="x1ye=64">
    <vt:lpwstr>XRV6fOHYZq8kA2GtFNbIyNUr1Bup0RDiG0cDXPRUj0Bohdkv5tBVmUQlmiA/hM6ZaLBNJbkaa+7xsc17yoWQYF8R8KjTpVOCS3B1Sv2gLqYcxsbNb09nqEeIf2O1/upMhugNbGRogvlQtLrIVFmHQRWcXtteL5FFzy/iJ3MMF7XtBvFQufDRu0I8a/+6GOlsU02fqWxl+PWNR7ybsnoHG2FfrBT9/c/BhT979a1Gka+ie69N9pZGQpT6txSLZ+i</vt:lpwstr>
  </property>
  <property fmtid="{D5CDD505-2E9C-101B-9397-08002B2CF9AE}" pid="81" name="x1ye=65">
    <vt:lpwstr>XOE733eJEkNHYbs/w50UybmkbODivJP1tG9pgjOyEt8KJcSdSPuPgid59m1PuuvhH2fu7OqCg5p2fQ4SFGm5bMb7nZawC8ZiL33vDAHIqJCxNhonm7LQP8WeG0sNxjN1A/PnCRjA/OaKVNOdhbAWw9r89K8U5hVzCt6fqsv8vA8SXDaKravsz3qDUs6dQQMoAtmuJRB8uQ4PenUKhH3CmNEIITNjtC6wUQqmPaeYard9nk+tgbgjFHeUaCEAGwW</vt:lpwstr>
  </property>
  <property fmtid="{D5CDD505-2E9C-101B-9397-08002B2CF9AE}" pid="82" name="x1ye=66">
    <vt:lpwstr>mrjpy0jSyMSM1GO0/0DG9OClxwMQpbEo0SbyNfDqed545Yd1GeLVkfJWG0IHjb/YJfEEdRYbUcibrcnaoOZ0xxh5QJ3JwoFR93Av5ZV8Q3GndTaWNZp2dFtrRkZnSabTX/VReOdSrobXi/468UEcKewu/yMxOTs/jUHP9VcBbbCUNRFP2gDOI2JO5KdBZ3J/r1TVdXp9Dm3XvO3hCYlzMkP20iyNcCymhXuyxFlzA3CJYBwz/ApslQoZxDWLBaZ</vt:lpwstr>
  </property>
  <property fmtid="{D5CDD505-2E9C-101B-9397-08002B2CF9AE}" pid="83" name="x1ye=67">
    <vt:lpwstr>yAYQ6A4jq4aVrNLWI79Mv1FKLKouaJYfS5sp6cj1isQg0a0qiNLbcumG8mwi+sCYQnrglqQ8elCEg4vamGvFPLlF5Q2Ir+ErJsw95FZls9Mrh53EW05rlGZL2IGFiKmb7OMLqDiP/s0CpJP+ezE4azFn7WmJH7tP62SCAT1APqvR785cOwtVzVxfGs3lFZ0F6WWmCH6W+qw9nbDSPxK6TQXtgqr+Ikn9wMU7iZ+fSMTpBvSIna8XgLLcuTjxCjW</vt:lpwstr>
  </property>
  <property fmtid="{D5CDD505-2E9C-101B-9397-08002B2CF9AE}" pid="84" name="x1ye=68">
    <vt:lpwstr>Z46k8N49qk5IUAe7fQProE1/Gnq5QilNN67qBRDVT/KGoyXMIGy0qOpT5B3m/IRuZbH7FxyV6auefI3gKuhFQOm0BeEwz+dM0YxyL5c3IPYyuguVL2pCKo0vEnAtkzGeR4V32HUXtFdai1ou6LnjUVKZjXUaRDRkfpgu4I2L9Z8IvOL+JagRZLtfKtBbL9zlbFYay2NfLLMnC2TdENPc3clXJb29250djjr5az0k/zpL+WHaC/SZN2LP0THQVJi</vt:lpwstr>
  </property>
  <property fmtid="{D5CDD505-2E9C-101B-9397-08002B2CF9AE}" pid="85" name="x1ye=69">
    <vt:lpwstr>v3K06VzywwpUyOZkPcmvqqHBSbVppioCqUTx1AAinn0C9jt/Uvw0LivT5QgfIrz/qu6zWNL2og5ob4q/4t13HRw86uPIrqlE4XlKfAcKTH17S9U8f8bOesqAhWIAtP/ZCKenh6+AzjyppofEGJptHysVLAm2GEirUDZA+H7ksmJlvp/P6tXJSOXoT78JELtQtK/tcPqkr031qiEWT8l1npV/u7CWouY8iF5kfTBmraTzAMpmTXfHsguHrWdAC+r</vt:lpwstr>
  </property>
  <property fmtid="{D5CDD505-2E9C-101B-9397-08002B2CF9AE}" pid="86" name="x1ye=7">
    <vt:lpwstr>tCudfHo1mKczyMxif4t4w3HytE4ktaUNe//FZZ9lNjTpFmB15XuaLcb64eJum1Cy/cDE6A2F+Mu1m88em9WxyGkBlu73P60cHH9dBtiQr3ywzCmURzmrFvCE1rdvm/Af3gCLFImfFlonR/3g8MFjHFg3I5JKNym7rRAoREHo4AQYzUOlNKVdtyGviCwqOdHi8diwx+10sTf5HZ6pJhbaIW5UijZolmveJy/Sl6wvtoP9OdLYHwuKqedPjhSY60r</vt:lpwstr>
  </property>
  <property fmtid="{D5CDD505-2E9C-101B-9397-08002B2CF9AE}" pid="87" name="x1ye=70">
    <vt:lpwstr>mr3WMo0ytVLC/imaq95z4kC2O6SnVPwXWlj7yBWLdYJifjBv7ADuPZsgC6euciD3fyOx/mjP/y8mBggGp9iHu1NJPKMOxEv1kznGeZj120ABcgkZTyg8bGUwby7nc3dNBLM4KS7Dp9Redvp1rKqYkrzL+KLLQ+w6UxIbhOrzt6Aqi7qbDPeMHaqCmNO/6Wjck4ZhdZVoKLDuSpGt0et0Lq7Vdh3YPqqrwhpsCLVXogYC/HDhGoUrU3ynR9eb+zQ</vt:lpwstr>
  </property>
  <property fmtid="{D5CDD505-2E9C-101B-9397-08002B2CF9AE}" pid="88" name="x1ye=71">
    <vt:lpwstr>0j94vreVuxL0mJXgcnHz3XYqr5y6BPly7+qRz2l6g/inJ8rs3+870DjNCqWAUekIIuY8RyCfiARJVaM84twcW5/x7KQEnZ0DUo2s6bXPhhQbjEZw5kejtN7GlhFF0QRGoFA7DiXT3q0Wad7FRiHfGmFdPRmn7feYQ9ywbX5mu4lP00aIvTmYYz335z3ionnK2P6M/N6BKAsptc/K0p8j2xHGLw1u9yQTq1jFgFBCVRdhg3PwsgEHiKp0rtlnmHt</vt:lpwstr>
  </property>
  <property fmtid="{D5CDD505-2E9C-101B-9397-08002B2CF9AE}" pid="89" name="x1ye=72">
    <vt:lpwstr>Nfx4eXKVT8BKZc1La8tEJuu1FX8hOAHiO5Y3hdi0BAtUBWYBXEi0kK/K3USQKhQNKIukRUTzoqbaMsXstbM7ZBBgjlNZ9bwludm2SdgWB4X5UWDfHLz0Ribz6qd1ZgczkrRCJqbNuhYDgCB6ue4zFquZaRWhp9o2849+naJGJYx+NbP8YwAvjhufPTd4Z/DPPYoJBHBgp03sOJIDVIGEOAs3qdBkt4cpBLg/2t7G47UdLFdpMSTicmJj4EOIKTm</vt:lpwstr>
  </property>
  <property fmtid="{D5CDD505-2E9C-101B-9397-08002B2CF9AE}" pid="90" name="x1ye=73">
    <vt:lpwstr>XFwmeihK6pEdl26kdnjDI584v9W+yF/wiROkH70YHIc8C1R+olZuV+W3B/CQUTLAy+tubkZImLdN1Adw1lwF30o+a2bts0IJH7kd9XgokNgAwV345V+xDkUVrN7eQUzM2Z45vQzd2mW9eGttZoxCB/HQSamTQ68PIIxlbW/pvgkFOizOxwVDDtqs5a3znE8znY3VO/FCMolcOk3yCjRqS12+d19Eptq0EGbsBH/7/AC+/RxjlEmw+qM6VMipd7m</vt:lpwstr>
  </property>
  <property fmtid="{D5CDD505-2E9C-101B-9397-08002B2CF9AE}" pid="91" name="x1ye=74">
    <vt:lpwstr>2zEVYX8eEqRuO91w/w25QjhgFOSmmp5N5GTbDxwGVHe5xDN8+8l/D0F3FuuQxFJ0uo0zEBHjUZFF/KCFUUGWBxsXP2FBnhxOfrz04di8UhU4t+UgHXv8963FDPoUoK7oY3j33vxUzz7GNO12cXLMSXCaDMRInYRPewX8jvrYxYd7SejlbsAit7fSiokonPOzfYpB5snYdW0FvxifZVxxxCkv7cVy+VMMhnnP79JIrXuXlP/IFyuPNT6wToqXjzE</vt:lpwstr>
  </property>
  <property fmtid="{D5CDD505-2E9C-101B-9397-08002B2CF9AE}" pid="92" name="x1ye=75">
    <vt:lpwstr>34EhdpfK27kVKkaGxenT3xdBYD6sPy5wHMT5s/s6+5gFYuKs00tE+0X/vjKVM33lnrxwl3haX1/NtN5Bsa68IVmJIOn3QmxWo3a9gH+Gh49oh/80R4iSsCCLQkMVRLg3HZ9Tq9fv/9wLO1ywJ1Z6/lAGBGCVPFoWdy+65eEYK/Ua/QBgk8jv/mG56pg/V5P0iz/tQJ5jNQES7JMo4n5UCQxbDCbkYpoK8lg2gaWho7S6Ie1+9J0gM1zExPbVxpP</vt:lpwstr>
  </property>
  <property fmtid="{D5CDD505-2E9C-101B-9397-08002B2CF9AE}" pid="93" name="x1ye=76">
    <vt:lpwstr>PufUT4Tzd8KtV31MRolPphOtT98DaBBhMg3Z+/V2nk1rsBXlnSZ9u+2y6G93W7Er7hmUyt3sEF4bl/Yd3cRC2YMLS9JxyjKDzGosh7jvyor9gxLgyxp4qOJLNZDyTP3QtM11osJ1PPBpOooy+iTSj0tQJL4jkf0qKGi6HTsXH/orkZjnJJBJTeCJp4LkVNAUw7Bgy/ULmoOOWnyS71v/psplC+6xxNT6AsEWrqZYhGqexRyH2m1tUIVCh46oN29</vt:lpwstr>
  </property>
  <property fmtid="{D5CDD505-2E9C-101B-9397-08002B2CF9AE}" pid="94" name="x1ye=77">
    <vt:lpwstr>zw5bpNBSeuI80u8CQQEUD3o/vCSB90dvEml/iLg9pmEt975TrecKfJM6GOJguVKohZ0vW/ITaA43BkSGlIam8llCATdAjMrhl15vtN1zehaT8MX89tR4IsI49RXoMgPSTF9oDe1InVY4/nxgmc3vXnXEmv5SrCA1LnAAgn4zDOvZuMdBUisK1/dLa3SRArkPqCRPiV+i/ZdhnVW2Dz/Vj977f2Rh9D/pbOZwmeo6OQeB8Irsl5amEzhonMKb/M3</vt:lpwstr>
  </property>
  <property fmtid="{D5CDD505-2E9C-101B-9397-08002B2CF9AE}" pid="95" name="x1ye=78">
    <vt:lpwstr>zZiKIXE0eu9+4w7PlGkKnPj9KmPvlJv8cH3fqZuLCexHHcp530hsmHdcZPxNJ4kSkt8YP56AD5WQNKM9hmLjTMV0GGPKBzGo9+1EZunWZKJDD82khhCr/dkO2VNnqAthU3zBgf57HWVknzBiuGceqs7QMBnPjYpW/k98Bbhm0b0nQfwzzVAUzxFg9Ij9N0QgoX9tFLmhCLT1YF7RoLfiN8DGr3A6SYyZv3UCc0BaTvyOnwiVXgre2BbxeQLezWE</vt:lpwstr>
  </property>
  <property fmtid="{D5CDD505-2E9C-101B-9397-08002B2CF9AE}" pid="96" name="x1ye=79">
    <vt:lpwstr>oXqs+/9OzyjG38wYuKoeyFGhm5uCW6mi2RkQWlQiVayqsc/hPlillvxqn2EaSsOPP1BvI17naHwNO5LfH/G+QJAXr+co/WY2EA1QWTNGKxwm4B9DQeJa2M1J7G1qMH4qxuzArwhNJatGz0P7RfaV7O/XrzGeXw+y6vsgu30v/UzPME+Pf3ANJzapdohG4WSCXbR6qYYv+qQUfiqgMMZlE21ljrvONvS3jIwOhU+iCHLKPkrEXz82tU+wcwDSJCH</vt:lpwstr>
  </property>
  <property fmtid="{D5CDD505-2E9C-101B-9397-08002B2CF9AE}" pid="97" name="x1ye=8">
    <vt:lpwstr>QH+UwyNFCVKryQY/yjaYqic+ZniDR4Q2X0gq4BNXByEJPnrOZ0uPhMeQLoKI9nQnaKQ3fqLXwNnjdSo+Hi8xUKAVUDbhuDYaXC8PcGhtqXQgXzTsJXaLsJsZRujBBL68PXVSbEX89oetC3oaIhMVrPgSImfWYaFSBUeBMf7vtZzyV6QfQqQDFKJYzdH7Zh5CurUuMD67pcErJuVljdv2LElZPrLtkAMNe4S1aco8dNRv+jnSoS+FDCYDPOGXiCZ</vt:lpwstr>
  </property>
  <property fmtid="{D5CDD505-2E9C-101B-9397-08002B2CF9AE}" pid="98" name="x1ye=80">
    <vt:lpwstr>sLSmL353HtEl5kLYm2AhiJjlDYsAwAgKQ0KpGlYqTUPdItiG1kFncHw17gUxiOC45b2xsLAUxvFvlBxxQ4gS6N6f8lck6G5jSddaF1cALhMwT9XyR7R8XPEbxojpKw1CeHujZYZSCCsNDhMR4OYQfaVyfNPLjBzkG5mQ5U8UOzloJyDN+AiDUVWAws8yAkKxtuHydylp5oE3+FQ8dzAEfKVU4Atcls8fCD7O2Bl6IHL+2jqVseH0ltKJyHieo0s</vt:lpwstr>
  </property>
  <property fmtid="{D5CDD505-2E9C-101B-9397-08002B2CF9AE}" pid="99" name="x1ye=81">
    <vt:lpwstr>hx7UHrkMB+NHjcw8LFKwUvJUgEpCbLbqjO43bWvpZBFruOw8AuOrEBmnLYcnxeEJfnOFt2Q6tT0WNanM7D0Qhi2OKrMJiE3fmDqZBdt5q4cib0bQCT83QiofoczehFFjzcVP4vf6nf2mNlrGob00ZozrfTScU70aV984uCX93en2ZrmA27wdUiCh1eJSg+BijEvgEeUwSqVoGDy2vSS5uOpZ/Y3RWOb/FV2ADl2/KgNBPJ3gItF0mm8/CxhY9aB</vt:lpwstr>
  </property>
  <property fmtid="{D5CDD505-2E9C-101B-9397-08002B2CF9AE}" pid="100" name="x1ye=82">
    <vt:lpwstr>EeIqk9zO15rJBKTxiH40TIKiMhopQ5oWTKvNT+rg8ryVbwxjmcdrSPdjY8aTCw3syDLrX+m2rEfVFL6da7StfOE0ICDgutxsvczSgLW+wPMC52x7nzAS9kI8Q8u17BbvQtl89VjiLBeUkAAL+5wjSHCP8y1XLQj67I9/QhZVGKx9GaIM6BK+kR522xR2NdFur4nKYwRBGOCgrWSety1FqBbzT+S/sSLEHzHHeD8zbgd34aZw6uLje7PZ8nZ9lNj</vt:lpwstr>
  </property>
  <property fmtid="{D5CDD505-2E9C-101B-9397-08002B2CF9AE}" pid="101" name="x1ye=83">
    <vt:lpwstr>32bBTtJVOmirvsemjHQwSJHNFI0btqEfq2qsw+PZ4/f/o62MsP2N3ZKe+Dkms4XmyNee4v/5wG1AjCfLVH58etr7u0XPPcsz1XO9m/X4JeGnLYezOK9IgSEAC+3ScVZth73ZuXaFMFIGMNQyikeGrcodzZcXagFyqXzE9t0IFsSchjAis/4hoAdW01WWe+KpxNL2hZZ98OTj7OsXEuD6vgtQ5Q0hN8sFxLyHD9NGn1DmMB2KsmaB939WyQlaMiR</vt:lpwstr>
  </property>
  <property fmtid="{D5CDD505-2E9C-101B-9397-08002B2CF9AE}" pid="102" name="x1ye=84">
    <vt:lpwstr>0W4tX8LS3Ij7V1ZMH7b0JJKoxDwMhDksiwi5PNYanDCCLyxKgpBwlEFZBNfQqvgRqWes4ahCuhdSwZKb6edWntp2LBqp1LFi30xftWmIYF1lrLvviXgF44EKwAzXHhSYDoic1mXFiGDYKjYnw9K6/an7fBQ7QPBe1qXt6bKx4hhx8lrnIh0RXqQ3mnEdVmFgURRHvL15n9y6ilfAjPFz4nmr2rriiFngurfmU0gXGSxO207BcYvOSBCy3K3GBvs</vt:lpwstr>
  </property>
  <property fmtid="{D5CDD505-2E9C-101B-9397-08002B2CF9AE}" pid="103" name="x1ye=85">
    <vt:lpwstr>q+38zA1p9rpP3Tyh6xNRwKc+LLP0bO8G2aTChhCIdfhyQ3wU241AiS04ULPftulo/UMBIPlTp4UbUXDtnTt0pbthg0jAvzeGS28z+N/XKKpRVU9lTv16ZsgXIk01zagBwJOYQSWMwgWvfPbHI57Y7wIYLC0ahWqIp+oHsio0oAz8NTi1GmbkD4ABiX25UUcplahVHiAkzMvmqICY5LA34L8YX8dl4JPUU7oXDpngYLATVtMIRQNnySDkkUi3BDM</vt:lpwstr>
  </property>
  <property fmtid="{D5CDD505-2E9C-101B-9397-08002B2CF9AE}" pid="104" name="x1ye=86">
    <vt:lpwstr>yO8DLfR+S/bVUWG6eEFI6fvBZHY7Z+kAHUJ5gzx5KCLiSE770t136unOOdSNMs1OOCW4jTONfrSe9QXZyWKlQoY+X8ZBPXmIlwAMGiPQlv9vq6naHiMpcUH1ZnBsCaWF2clWxc912yXbd4a5/1VEHX+BTcgfh4skZ9eBgUtba7lWemdTWWE7yHJKaskqGP+YVCK5tw98oOfNdmM/2l44ncdU4+521IFCd5+hrpYjv0oOK/ezS7Y7G8Y+zIwEyE9</vt:lpwstr>
  </property>
  <property fmtid="{D5CDD505-2E9C-101B-9397-08002B2CF9AE}" pid="105" name="x1ye=87">
    <vt:lpwstr>JAciPY8mvp5bn5fn3vecwb279bIsE8UseQPFUOxeXgVPAHBwBd/qeByV1iGURrdt1PA5+op+DG4gEWpg44LPbmfow0yj7xd+H2er/8CSjzdGsU4cY1YRRgnp5jJ+yX/tItssxpd6VPyiv2Vf1j5uIvjLDIiL7kzXkAdvJbQG2cqO2XEJ4M/AU9A3ctOuUDTvg+X8o6V6r5kggTvWe727m/0teUF5U4fAAYtW67YDAK/h/Tj31C3bQFQqB1PuKYE</vt:lpwstr>
  </property>
  <property fmtid="{D5CDD505-2E9C-101B-9397-08002B2CF9AE}" pid="106" name="x1ye=88">
    <vt:lpwstr>DJ2koyHOJNvWCAxNKiRKF7WyZAl8OMNyr+BCoTE1ImRDdeLguKpVukOrCcnlliXbF/tTF94RMqSiI45g9c1aerEhh9V/awhTug/pDtDnkZeGrVMegBa53UQBG4EE6shnI33QAMt4P/+iOfL2EwviU7j9rTKjeQQKFbTi1iFjOm5y7XnUjNuHWU88qRW2C7rMSo24qmAidzI11K9bxXUe/ZVa4wwCj7JfWPr/HlaBk7rRagIysESQ5ACpghFL60P</vt:lpwstr>
  </property>
  <property fmtid="{D5CDD505-2E9C-101B-9397-08002B2CF9AE}" pid="107" name="x1ye=89">
    <vt:lpwstr>7A28lJVyI8xtnIsWB7zGVU4YHwOSnCzZvW94ARzbmctUfs/rh8bZugf+3FE3wnRiY7h0scobItGjRlmS9fFYw675mg4ubdH8kHPP+vwZJsTwHOygKmZsrVrbPp3zaSpU1c/o6mcTtrIWK7/LivItX+rbNoTXKFJTjr7SDIGwm/P3xPgr6MRqNtcAMihjL9c8v/f9pP/zCq+otvSTCgHFYHCx24NR2EI2De3A768t0ZbrA1tAzsarScMDXa/ceFE</vt:lpwstr>
  </property>
  <property fmtid="{D5CDD505-2E9C-101B-9397-08002B2CF9AE}" pid="108" name="x1ye=9">
    <vt:lpwstr>B+M5K5AI6+jh7EbCYiKNBGM54rk2NvaJtTXBtQMB6Fq9k50d6+swE5Gg8DQMjoRMZt2W0VS4eJcopNTxFQwkVBxIA4+xEvqtaB4sNJQMRY+ujVU1QaYEeF69px2syzlHj17kyGggjtZzKMSDLxcfLoFjb3nWGJFXh79VNTANdAmwNjoUapR2obipQUh3/whsskHcD+ckO/sKOYIH4J1foh/FYMmXVFxIqseiKiHeeb07PbCV9cpl/e2Oy95dunQ</vt:lpwstr>
  </property>
  <property fmtid="{D5CDD505-2E9C-101B-9397-08002B2CF9AE}" pid="109" name="x1ye=90">
    <vt:lpwstr>XnVjWmxZDOvY+/eGJKr9urZ+7iZ/iicVLkAiHbXa3zdd2+0KQfgfEUlYfig7kk0eUfgFzPMSnR793BAVp3/B64/Tmdi6wyby1+rupcKMZkFNpj1Xn0oCL8uGQET8+Bf90GHNwDSUJvzRPxa/w44d0Y3WDIbju6x3a+i1meOEgA7wURGB4rWYp9cxbMTgfMmZiCiXmxH1X52Zq1jYuI35sWQljd6kvRphh8eKAehk9S7NR3zlECNbcE0C/hpY4+a</vt:lpwstr>
  </property>
  <property fmtid="{D5CDD505-2E9C-101B-9397-08002B2CF9AE}" pid="110" name="x1ye=91">
    <vt:lpwstr>84CSqBPIXSSHo9urdD0Lbv+uJCUfNjwSzTGUN55E4q2m28VwY3O/psXQE6g7Jn1cAoE0zl3gOLVIQ1FYjwHVcT2ZwvZAr+yixqrPCcu2jW1uwN48Tub9U2UY19qZS3hCq/kILxUUKfh0mCeF1Ol+EiaKexeaIMdFooC8c7lDOP8gFu/Zjd2aIBmfTCo13SHHTNnPWP1LAEWJ5owGawWBIl/ebqJmKIL6oVjveU7ktlPEri24uz6q0237wPjPOyd</vt:lpwstr>
  </property>
  <property fmtid="{D5CDD505-2E9C-101B-9397-08002B2CF9AE}" pid="111" name="x1ye=92">
    <vt:lpwstr>ifY752pDvLOkqfoP6hTrdI6Edm2vN6PtZljuXFPISmUF/kn2uvu/1MerQkaBad+egsooBCsvr43w60zHcWNTT3PaJRavK0T/9yGdwzlKCQHV+5HCQ+LlxdReOYkLIksjm/krSksBw4dzalNph+WwMVgPdniaKA3QRhKtsfqjJI6zhuwADSwSX9uE2wGKVHBi93Qa5ze+bAUPpwUwZVaDp+VpT5cOv+kyordf9ZuAtkHrwZ17EthpubSmBF8SsK0</vt:lpwstr>
  </property>
  <property fmtid="{D5CDD505-2E9C-101B-9397-08002B2CF9AE}" pid="112" name="x1ye=93">
    <vt:lpwstr>f7E2gM4B7BRD7xGRyFvcK46YifaWnvtlIgdyOktlIcFOdpp7tZAH1O90SkEwLkDNZf9OcTfW4OLys+mDXu1BSMxzfEpKQEyt7L1GOp/rdsJ9Z58AlLQd1RUPMCmJAAaE/QC45Lfkxu68qBceACteI2XyVm8+LZBGZWI3FXRw2H29G079eexmtGRlyWE6GACneVaPvTBy7v2shMp7fqesOb71iMJ8QTorF+gAMGh/C6NH5qqjYk5oOrz4KOYCzo+</vt:lpwstr>
  </property>
  <property fmtid="{D5CDD505-2E9C-101B-9397-08002B2CF9AE}" pid="113" name="x1ye=94">
    <vt:lpwstr>fxhp+HuZ2/3gF/bsrqlajzAmNXvtl3qxMqCN3EVcn1wWRXDeenwldaqEpECc6XViqwMmAfvXTTXHKDcHKRaCfzQxV1aI8aYAt0APawZdyREULftxGhvm9sAQpWnAGiLMJjjt7ODEXqruZpPOZbP5IfpyLfyJKQ7oMFHllqijrmZ1KxZkq9xDUtfk4AitzAPu1JrzpGGt0vTOwWKxHtoZq2kF+HkVEz3nwpT3iYnywoHpMsgTw7yx28rE9vhd/l7</vt:lpwstr>
  </property>
  <property fmtid="{D5CDD505-2E9C-101B-9397-08002B2CF9AE}" pid="114" name="x1ye=95">
    <vt:lpwstr>YNGH9aN7Hi/+ODr6kr1t0Ym1TasmbgHoJsFEDGOVNI5wFOK6HZyPuV/hoqzJa0FjS/1aqzJPiQNoeeTNzNmUjlTDYQK/XvEwCnsqqiJHwYwQGAg+dmAhfvpP1hLAiiuToLNe1WnUDEylvQobgPxnTZWtPTKT7uFlvVEy6sauw5SnGxeVsGGHr7y+O5QRYUZc3J9VODzeu3jGA5m/NM40JS5jV1II3tBgX14Iy07+w4iDe8z+oQTJQhuwfxptvBy</vt:lpwstr>
  </property>
  <property fmtid="{D5CDD505-2E9C-101B-9397-08002B2CF9AE}" pid="115" name="x1ye=96">
    <vt:lpwstr>mOA5kgfMo1ZkvbYjyyA4AYRMLv4B+XlE6FY5VbSUWwMypbAwJM7mw7LZR56EB3EOsqJCjOb7dJ99Z0uXmUERFNYMhygRJ0MzRBiYpKnd6j5tJyE1Ptbu8wiwSoeOJHYYlm1Y6xlfG9aLoYrAH/vThuCUd/+F6uKC4XNYSSaEmEKTNbu/bazJHfKmrnv297xqE/lL7hc0SUDZMZKhU7dDeDEVQWprzSnvQ7ZEnOslABCYxO+fhLKF7XnIQaAzNMN</vt:lpwstr>
  </property>
  <property fmtid="{D5CDD505-2E9C-101B-9397-08002B2CF9AE}" pid="116" name="x1ye=97">
    <vt:lpwstr>XxqBAz+VWyX6FRzJr2X9LXBV3P0J0f5CxTwUi9ZE5HPsDWdg+Q/xGRjfJ5ERm2cTQxEnK8WX9LemDYYgqJehFEmR8kJ+p2PPhmHSvZBLVkyaDyfA+/Ip8X7BL4J3iPV/w/dH8bC08NX3kQxNuum1wW4YZ6YBNvbve9VBN5M5ekSFTniG6fpBgve/zX6T51dWW8Iij27CAqgflRGMN8iaZ7BT19EXLCz5EajBflNWEabg1/llNOX4gpF2GVhKjjT</vt:lpwstr>
  </property>
  <property fmtid="{D5CDD505-2E9C-101B-9397-08002B2CF9AE}" pid="117" name="x1ye=98">
    <vt:lpwstr>wRfpoEX/SMpftbgftyfLncS/nH5YlkJJknqcRB7dSa1Or4zuLg+dT7aX04qBhFFPuoXEcGTrLs39FT8l6yj7e65gqCvDhjoYQDDVS2s67aYOgX0VPjz86FGlIcJTLcEPC6UQqVxLEHVhkgYtvDUfga4hikyd/n9eGAXbimmVVNJKBdEqGqFch0obAiO7aiDrzvmchZMU+UTSHR/0tUxNghqftjHM0a7sBq+cOdurd80fg2cIIOtXtxU6TNJQogL</vt:lpwstr>
  </property>
  <property fmtid="{D5CDD505-2E9C-101B-9397-08002B2CF9AE}" pid="118" name="x1ye=99">
    <vt:lpwstr>SH94X6iZ1tksoK9B8Zr2x507lvnEwr++38NDWiIY8JVxyuMaS6Zkt/jt4hJFtc5ff25juMX8s5qRTVbLdrUxOlYQAbxthefXWMzKmsXUl2C7L2OUaNfdSzzoOGbR45kmNwj2rhiW/yTSu/5OKvX04zuWCH+mMMnpo0Y63v7bScLMISm1BdBEDPpmS8VMBs6IYCi5CHIrblBm+xqEmdr8CpgT1RcYdYtsQZA+gACoAHrZ3rXEoltmfLq6ZsoTaZ4</vt:lpwstr>
  </property>
</Properties>
</file>